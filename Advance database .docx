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496B" w14:textId="0A40B326" w:rsidR="00EE12EE" w:rsidRPr="00B50BF2" w:rsidRDefault="00000000" w:rsidP="006713FA">
      <w:pPr>
        <w:spacing w:before="120" w:after="120"/>
        <w:jc w:val="center"/>
        <w:rPr>
          <w:sz w:val="44"/>
          <w:szCs w:val="44"/>
        </w:rPr>
      </w:pPr>
      <w:r w:rsidRPr="00B50BF2">
        <w:rPr>
          <w:b/>
          <w:bCs/>
          <w:sz w:val="44"/>
          <w:szCs w:val="44"/>
        </w:rPr>
        <w:t xml:space="preserve">Digital </w:t>
      </w:r>
      <w:proofErr w:type="spellStart"/>
      <w:r w:rsidRPr="00B50BF2">
        <w:rPr>
          <w:b/>
          <w:bCs/>
          <w:sz w:val="44"/>
          <w:szCs w:val="44"/>
        </w:rPr>
        <w:t>Tarkari</w:t>
      </w:r>
      <w:proofErr w:type="spellEnd"/>
      <w:r w:rsidRPr="00B50BF2">
        <w:rPr>
          <w:b/>
          <w:bCs/>
          <w:sz w:val="44"/>
          <w:szCs w:val="44"/>
        </w:rPr>
        <w:t xml:space="preserve"> Inventory Management System: </w:t>
      </w:r>
      <w:r w:rsidR="0009069E" w:rsidRPr="0009069E">
        <w:rPr>
          <w:b/>
          <w:bCs/>
          <w:sz w:val="44"/>
          <w:szCs w:val="44"/>
        </w:rPr>
        <w:t>SQL Server (SSMS</w:t>
      </w:r>
      <w:r w:rsidR="0009069E">
        <w:rPr>
          <w:b/>
          <w:bCs/>
          <w:sz w:val="44"/>
          <w:szCs w:val="44"/>
        </w:rPr>
        <w:t xml:space="preserve">) </w:t>
      </w:r>
      <w:r w:rsidRPr="00B50BF2">
        <w:rPr>
          <w:b/>
          <w:bCs/>
          <w:sz w:val="44"/>
          <w:szCs w:val="44"/>
        </w:rPr>
        <w:t>Implementation</w:t>
      </w:r>
    </w:p>
    <w:p w14:paraId="7D3A6C21" w14:textId="77777777" w:rsidR="00EE12EE" w:rsidRPr="006713FA" w:rsidRDefault="00EE12EE">
      <w:pPr>
        <w:spacing w:before="120" w:after="120"/>
      </w:pPr>
    </w:p>
    <w:p w14:paraId="45531B29" w14:textId="77777777" w:rsidR="00EE12EE" w:rsidRPr="006713FA" w:rsidRDefault="00EE12EE">
      <w:pPr>
        <w:spacing w:before="120" w:after="120"/>
      </w:pPr>
    </w:p>
    <w:p w14:paraId="2045C066" w14:textId="42E46BD8" w:rsidR="00EE12EE" w:rsidRPr="006713FA" w:rsidRDefault="006713FA">
      <w:pPr>
        <w:spacing w:before="120" w:after="120"/>
      </w:pPr>
      <w:r>
        <w:rPr>
          <w:noProof/>
        </w:rPr>
        <mc:AlternateContent>
          <mc:Choice Requires="wps">
            <w:drawing>
              <wp:anchor distT="0" distB="0" distL="114300" distR="114300" simplePos="0" relativeHeight="251659264" behindDoc="0" locked="0" layoutInCell="1" allowOverlap="1" wp14:anchorId="500A2026" wp14:editId="1A7FEE38">
                <wp:simplePos x="0" y="0"/>
                <wp:positionH relativeFrom="column">
                  <wp:posOffset>2796540</wp:posOffset>
                </wp:positionH>
                <wp:positionV relativeFrom="paragraph">
                  <wp:posOffset>190500</wp:posOffset>
                </wp:positionV>
                <wp:extent cx="0" cy="2331720"/>
                <wp:effectExtent l="76200" t="19050" r="76200" b="87630"/>
                <wp:wrapNone/>
                <wp:docPr id="363829757" name="Straight Connector 1"/>
                <wp:cNvGraphicFramePr/>
                <a:graphic xmlns:a="http://schemas.openxmlformats.org/drawingml/2006/main">
                  <a:graphicData uri="http://schemas.microsoft.com/office/word/2010/wordprocessingShape">
                    <wps:wsp>
                      <wps:cNvCnPr/>
                      <wps:spPr>
                        <a:xfrm>
                          <a:off x="0" y="0"/>
                          <a:ext cx="0" cy="23317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288BA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0.2pt,15pt" to="220.2pt,1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" strokecolor="black [3200]" strokeweight="3pt">
                <v:shadow on="t" color="black" opacity="22937f" origin=",.5" offset="0,.63889mm"/>
              </v:line>
            </w:pict>
          </mc:Fallback>
        </mc:AlternateContent>
      </w:r>
    </w:p>
    <w:p w14:paraId="2EF2CDFD" w14:textId="6D77EC33" w:rsidR="00EE12EE" w:rsidRPr="006713FA" w:rsidRDefault="006713FA">
      <w:pPr>
        <w:spacing w:before="120" w:after="120"/>
      </w:pPr>
      <w:r>
        <w:rPr>
          <w:noProof/>
        </w:rPr>
        <mc:AlternateContent>
          <mc:Choice Requires="wps">
            <w:drawing>
              <wp:anchor distT="0" distB="0" distL="114300" distR="114300" simplePos="0" relativeHeight="251661312" behindDoc="0" locked="0" layoutInCell="1" allowOverlap="1" wp14:anchorId="2CAD5EA2" wp14:editId="44E56987">
                <wp:simplePos x="0" y="0"/>
                <wp:positionH relativeFrom="column">
                  <wp:posOffset>3368040</wp:posOffset>
                </wp:positionH>
                <wp:positionV relativeFrom="paragraph">
                  <wp:posOffset>175260</wp:posOffset>
                </wp:positionV>
                <wp:extent cx="0" cy="1851660"/>
                <wp:effectExtent l="57150" t="19050" r="76200" b="91440"/>
                <wp:wrapNone/>
                <wp:docPr id="2123271957" name="Straight Connector 3"/>
                <wp:cNvGraphicFramePr/>
                <a:graphic xmlns:a="http://schemas.openxmlformats.org/drawingml/2006/main">
                  <a:graphicData uri="http://schemas.microsoft.com/office/word/2010/wordprocessingShape">
                    <wps:wsp>
                      <wps:cNvCnPr/>
                      <wps:spPr>
                        <a:xfrm>
                          <a:off x="0" y="0"/>
                          <a:ext cx="0" cy="18516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C9E6A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5.2pt,13.8pt" to="265.2pt,1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0288" behindDoc="0" locked="0" layoutInCell="1" allowOverlap="1" wp14:anchorId="0B679762" wp14:editId="2B3D9170">
                <wp:simplePos x="0" y="0"/>
                <wp:positionH relativeFrom="column">
                  <wp:posOffset>2293620</wp:posOffset>
                </wp:positionH>
                <wp:positionV relativeFrom="paragraph">
                  <wp:posOffset>205740</wp:posOffset>
                </wp:positionV>
                <wp:extent cx="0" cy="1836420"/>
                <wp:effectExtent l="57150" t="19050" r="76200" b="87630"/>
                <wp:wrapNone/>
                <wp:docPr id="1959128839" name="Straight Connector 2"/>
                <wp:cNvGraphicFramePr/>
                <a:graphic xmlns:a="http://schemas.openxmlformats.org/drawingml/2006/main">
                  <a:graphicData uri="http://schemas.microsoft.com/office/word/2010/wordprocessingShape">
                    <wps:wsp>
                      <wps:cNvCnPr/>
                      <wps:spPr>
                        <a:xfrm>
                          <a:off x="0" y="0"/>
                          <a:ext cx="0" cy="18364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C2DDC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0.6pt,16.2pt" to="180.6pt,1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" strokecolor="black [3200]" strokeweight="2pt">
                <v:shadow on="t" color="black" opacity="24903f" origin=",.5" offset="0,.55556mm"/>
              </v:line>
            </w:pict>
          </mc:Fallback>
        </mc:AlternateContent>
      </w:r>
    </w:p>
    <w:p w14:paraId="33D540F2" w14:textId="77777777" w:rsidR="00EE12EE" w:rsidRPr="006713FA" w:rsidRDefault="00EE12EE">
      <w:pPr>
        <w:spacing w:before="120" w:after="120"/>
      </w:pPr>
    </w:p>
    <w:p w14:paraId="17295C2F" w14:textId="77777777" w:rsidR="00EE12EE" w:rsidRPr="006713FA" w:rsidRDefault="00EE12EE">
      <w:pPr>
        <w:spacing w:before="120" w:after="120"/>
      </w:pPr>
    </w:p>
    <w:p w14:paraId="28C22981" w14:textId="77777777" w:rsidR="00EE12EE" w:rsidRPr="006713FA" w:rsidRDefault="00EE12EE">
      <w:pPr>
        <w:spacing w:before="120" w:after="120"/>
      </w:pPr>
    </w:p>
    <w:p w14:paraId="3BBEF6B5" w14:textId="77777777" w:rsidR="00EE12EE" w:rsidRPr="006713FA" w:rsidRDefault="00EE12EE">
      <w:pPr>
        <w:spacing w:before="120" w:after="120"/>
      </w:pPr>
    </w:p>
    <w:p w14:paraId="280B441D" w14:textId="77777777" w:rsidR="00EE12EE" w:rsidRPr="006713FA" w:rsidRDefault="00EE12EE">
      <w:pPr>
        <w:spacing w:before="120" w:after="120"/>
      </w:pPr>
    </w:p>
    <w:p w14:paraId="5340D584" w14:textId="77777777" w:rsidR="00EE12EE" w:rsidRPr="006713FA" w:rsidRDefault="00EE12EE">
      <w:pPr>
        <w:spacing w:before="120" w:after="120"/>
      </w:pPr>
    </w:p>
    <w:p w14:paraId="794BFFA4" w14:textId="77777777" w:rsidR="00EE12EE" w:rsidRPr="006713FA" w:rsidRDefault="00EE12EE">
      <w:pPr>
        <w:spacing w:before="120" w:after="120"/>
      </w:pPr>
    </w:p>
    <w:p w14:paraId="739B3CD9" w14:textId="77777777" w:rsidR="00EE12EE" w:rsidRPr="006713FA" w:rsidRDefault="00EE12EE">
      <w:pPr>
        <w:spacing w:before="120" w:after="120"/>
      </w:pPr>
    </w:p>
    <w:p w14:paraId="257A3DDB" w14:textId="77777777" w:rsidR="00EE12EE" w:rsidRPr="006713FA" w:rsidRDefault="00EE12EE">
      <w:pPr>
        <w:spacing w:before="120" w:after="120"/>
      </w:pPr>
    </w:p>
    <w:p w14:paraId="5DA3B91F" w14:textId="77777777" w:rsidR="00EE12EE" w:rsidRPr="006713FA" w:rsidRDefault="00EE12EE">
      <w:pPr>
        <w:spacing w:before="120" w:after="120"/>
      </w:pPr>
    </w:p>
    <w:p w14:paraId="6D01CDCC" w14:textId="77777777" w:rsidR="00EE12EE" w:rsidRPr="006713FA" w:rsidRDefault="00EE12EE">
      <w:pPr>
        <w:spacing w:before="120" w:after="120"/>
      </w:pPr>
    </w:p>
    <w:p w14:paraId="79410EC1" w14:textId="77777777" w:rsidR="00EE12EE" w:rsidRPr="00E57C3B" w:rsidRDefault="00000000" w:rsidP="00E57C3B">
      <w:pPr>
        <w:spacing w:before="120" w:after="120"/>
        <w:jc w:val="center"/>
        <w:rPr>
          <w:sz w:val="32"/>
          <w:szCs w:val="32"/>
        </w:rPr>
      </w:pPr>
      <w:r w:rsidRPr="00E57C3B">
        <w:rPr>
          <w:sz w:val="32"/>
          <w:szCs w:val="32"/>
        </w:rPr>
        <w:t xml:space="preserve">Full Name: </w:t>
      </w:r>
      <w:r w:rsidRPr="00E57C3B">
        <w:rPr>
          <w:b/>
          <w:bCs/>
          <w:sz w:val="32"/>
          <w:szCs w:val="32"/>
        </w:rPr>
        <w:t>Suraj Shah</w:t>
      </w:r>
    </w:p>
    <w:p w14:paraId="4FE007DC" w14:textId="19C1D6B1" w:rsidR="00EE12EE" w:rsidRPr="00E57C3B" w:rsidRDefault="00000000" w:rsidP="00E57C3B">
      <w:pPr>
        <w:spacing w:before="120" w:after="120"/>
        <w:jc w:val="center"/>
        <w:rPr>
          <w:sz w:val="32"/>
          <w:szCs w:val="32"/>
        </w:rPr>
      </w:pPr>
      <w:r w:rsidRPr="00E57C3B">
        <w:rPr>
          <w:sz w:val="32"/>
          <w:szCs w:val="32"/>
        </w:rPr>
        <w:t xml:space="preserve">Student ID: </w:t>
      </w:r>
      <w:r w:rsidRPr="00E57C3B">
        <w:rPr>
          <w:b/>
          <w:bCs/>
          <w:sz w:val="32"/>
          <w:szCs w:val="32"/>
        </w:rPr>
        <w:t>GH10477</w:t>
      </w:r>
      <w:r w:rsidR="00E57C3B" w:rsidRPr="00E57C3B">
        <w:rPr>
          <w:b/>
          <w:bCs/>
          <w:sz w:val="32"/>
          <w:szCs w:val="32"/>
        </w:rPr>
        <w:t>2</w:t>
      </w:r>
      <w:r w:rsidRPr="00E57C3B">
        <w:rPr>
          <w:b/>
          <w:bCs/>
          <w:sz w:val="32"/>
          <w:szCs w:val="32"/>
        </w:rPr>
        <w:t>0</w:t>
      </w:r>
    </w:p>
    <w:p w14:paraId="609A659A" w14:textId="77777777" w:rsidR="00EE12EE" w:rsidRPr="00E57C3B" w:rsidRDefault="00000000" w:rsidP="00E57C3B">
      <w:pPr>
        <w:spacing w:before="120" w:after="120"/>
        <w:jc w:val="center"/>
        <w:rPr>
          <w:sz w:val="32"/>
          <w:szCs w:val="32"/>
        </w:rPr>
      </w:pPr>
      <w:r w:rsidRPr="00E57C3B">
        <w:rPr>
          <w:sz w:val="32"/>
          <w:szCs w:val="32"/>
        </w:rPr>
        <w:t xml:space="preserve">Course: </w:t>
      </w:r>
      <w:r w:rsidRPr="00E57C3B">
        <w:rPr>
          <w:b/>
          <w:bCs/>
          <w:sz w:val="32"/>
          <w:szCs w:val="32"/>
        </w:rPr>
        <w:t>M605 Advanced Databases</w:t>
      </w:r>
    </w:p>
    <w:p w14:paraId="7E752813" w14:textId="77777777" w:rsidR="00EE12EE" w:rsidRPr="006713FA" w:rsidRDefault="00EE12EE">
      <w:pPr>
        <w:spacing w:before="120" w:after="120"/>
      </w:pPr>
    </w:p>
    <w:p w14:paraId="33B3CD2B" w14:textId="52B6AFC3" w:rsidR="009F4085" w:rsidRPr="006713FA" w:rsidRDefault="009F4085">
      <w:r w:rsidRPr="006713FA">
        <w:br w:type="page"/>
      </w:r>
    </w:p>
    <w:p w14:paraId="4581A11C" w14:textId="77777777" w:rsidR="00EE12EE" w:rsidRPr="006713FA" w:rsidRDefault="00EE12EE">
      <w:pPr>
        <w:spacing w:before="120" w:after="120"/>
      </w:pPr>
    </w:p>
    <w:p w14:paraId="13D2B5A1" w14:textId="77777777" w:rsidR="00EE12EE" w:rsidRPr="007C6832" w:rsidRDefault="00000000">
      <w:pPr>
        <w:pStyle w:val="Heading1"/>
        <w:keepNext w:val="0"/>
        <w:keepLines w:val="0"/>
        <w:spacing w:before="480" w:after="240"/>
        <w:rPr>
          <w:sz w:val="36"/>
          <w:szCs w:val="36"/>
        </w:rPr>
      </w:pPr>
      <w:r w:rsidRPr="007C6832">
        <w:rPr>
          <w:color w:val="0F58BD"/>
          <w:sz w:val="36"/>
          <w:szCs w:val="36"/>
        </w:rPr>
        <w:t>1. Introduction</w:t>
      </w:r>
    </w:p>
    <w:p w14:paraId="158E8E26" w14:textId="77777777" w:rsidR="00EE12EE" w:rsidRPr="006713FA" w:rsidRDefault="00000000">
      <w:pPr>
        <w:spacing w:before="120" w:after="120"/>
      </w:pPr>
      <w:r w:rsidRPr="006713FA">
        <w:t xml:space="preserve">With the rise of e-commerce and digital marketplaces, vegetable distributors must operate efficiently and manage data effectively. Digital </w:t>
      </w:r>
      <w:proofErr w:type="spellStart"/>
      <w:r w:rsidRPr="006713FA">
        <w:t>Tarkari</w:t>
      </w:r>
      <w:proofErr w:type="spellEnd"/>
      <w:r w:rsidRPr="006713FA">
        <w:t xml:space="preserve"> requires a robust database to handle inventory, customer orders, procurement, and quality grading. While hybrid SQL/NoSQL systems are increasingly used for diverse data (Cattell, 2011), the strategic choice of using a MySQL relational database alone is driven by its ability to maintain consistency and integrity, crucial for Digital </w:t>
      </w:r>
      <w:proofErr w:type="spellStart"/>
      <w:r w:rsidRPr="006713FA">
        <w:t>Tarkari's</w:t>
      </w:r>
      <w:proofErr w:type="spellEnd"/>
      <w:r w:rsidRPr="006713FA">
        <w:t xml:space="preserve"> risk management and scalability. This project demonstrates that a well-designed MySQL relational database can manage all aspects of a vegetable inventory system and maintain ACID compliance for key business tasks. (Cattell &amp; Rick, 2011)</w:t>
      </w:r>
    </w:p>
    <w:p w14:paraId="18F0052C" w14:textId="77777777" w:rsidR="00EE12EE" w:rsidRPr="006713FA" w:rsidRDefault="00000000">
      <w:pPr>
        <w:spacing w:before="120" w:after="120"/>
      </w:pPr>
      <w:r w:rsidRPr="006713FA">
        <w:t xml:space="preserve">Relational databases are essential for systems that require data integrity and manage complex relationships (Abramova and Bernardino, 2013). (2013 Proceedings of the Information Systems Educators Conference, 2013) For Digital </w:t>
      </w:r>
      <w:proofErr w:type="spellStart"/>
      <w:r w:rsidRPr="006713FA">
        <w:t>Tarkari</w:t>
      </w:r>
      <w:proofErr w:type="spellEnd"/>
      <w:r w:rsidRPr="006713FA">
        <w:t xml:space="preserve">, which involves inventory tracking, order processing, supplier management, and financial transactions, MySQL offers the needed reliability and speed. This project delivers a complete inventory management system tailored to Digital </w:t>
      </w:r>
      <w:proofErr w:type="spellStart"/>
      <w:r w:rsidRPr="006713FA">
        <w:t>Tarkari’s</w:t>
      </w:r>
      <w:proofErr w:type="spellEnd"/>
      <w:r w:rsidRPr="006713FA">
        <w:t xml:space="preserve"> workflow and built for growth and strong performance.</w:t>
      </w:r>
    </w:p>
    <w:p w14:paraId="4B0339C2" w14:textId="77777777" w:rsidR="00EE12EE" w:rsidRPr="006713FA" w:rsidRDefault="00000000">
      <w:pPr>
        <w:spacing w:before="120" w:after="120"/>
      </w:pPr>
      <w:r w:rsidRPr="006713FA">
        <w:t>.</w:t>
      </w:r>
    </w:p>
    <w:p w14:paraId="55CB99F9" w14:textId="77777777" w:rsidR="00EE12EE" w:rsidRPr="006713FA" w:rsidRDefault="00000000">
      <w:pPr>
        <w:pStyle w:val="Heading2"/>
        <w:keepNext w:val="0"/>
        <w:keepLines w:val="0"/>
        <w:spacing w:before="360" w:after="180"/>
      </w:pPr>
      <w:r w:rsidRPr="006713FA">
        <w:rPr>
          <w:color w:val="auto"/>
        </w:rPr>
        <w:t>1.1 Project Objectives</w:t>
      </w:r>
    </w:p>
    <w:p w14:paraId="7EDEBEC5" w14:textId="77777777" w:rsidR="00EE12EE" w:rsidRPr="006713FA" w:rsidRDefault="00000000">
      <w:pPr>
        <w:spacing w:before="120" w:after="120"/>
      </w:pPr>
      <w:r w:rsidRPr="006713FA">
        <w:t>The primary objectives of this project are:</w:t>
      </w:r>
    </w:p>
    <w:p w14:paraId="40D07049" w14:textId="77777777" w:rsidR="007C6832" w:rsidRDefault="00000000" w:rsidP="00580BD6">
      <w:pPr>
        <w:numPr>
          <w:ilvl w:val="0"/>
          <w:numId w:val="1"/>
        </w:numPr>
        <w:spacing w:before="240" w:after="240"/>
        <w:ind w:hanging="331"/>
      </w:pPr>
      <w:r w:rsidRPr="006713FA">
        <w:rPr>
          <w:b/>
          <w:bCs/>
        </w:rPr>
        <w:t>To design a comprehensive relational database schema that</w:t>
      </w:r>
      <w:r w:rsidRPr="006713FA">
        <w:t xml:space="preserve"> models the complete business workflow of Digital </w:t>
      </w:r>
      <w:proofErr w:type="spellStart"/>
      <w:r w:rsidRPr="006713FA">
        <w:t>Tarkari</w:t>
      </w:r>
      <w:proofErr w:type="spellEnd"/>
      <w:r w:rsidRPr="006713FA">
        <w:t xml:space="preserve"> from procurement to delivery, aiming to support up to 10,000 transactions per day while maintaining a query response time of under 200 milliseconds. </w:t>
      </w:r>
    </w:p>
    <w:p w14:paraId="50B9D11A" w14:textId="5C38D4CC" w:rsidR="007C6832" w:rsidRDefault="00000000" w:rsidP="00580BD6">
      <w:pPr>
        <w:numPr>
          <w:ilvl w:val="0"/>
          <w:numId w:val="1"/>
        </w:numPr>
        <w:spacing w:before="240" w:after="240"/>
        <w:ind w:hanging="331"/>
      </w:pPr>
      <w:r w:rsidRPr="006713FA">
        <w:rPr>
          <w:b/>
          <w:bCs/>
        </w:rPr>
        <w:t>To implement ACID-compliant transactions for</w:t>
      </w:r>
      <w:r w:rsidR="007C6832">
        <w:rPr>
          <w:b/>
          <w:bCs/>
        </w:rPr>
        <w:t xml:space="preserve"> </w:t>
      </w:r>
      <w:r w:rsidRPr="006713FA">
        <w:t xml:space="preserve">critical business </w:t>
      </w:r>
      <w:proofErr w:type="spellStart"/>
      <w:proofErr w:type="gramStart"/>
      <w:r w:rsidRPr="006713FA">
        <w:t>operations,including</w:t>
      </w:r>
      <w:proofErr w:type="spellEnd"/>
      <w:proofErr w:type="gramEnd"/>
      <w:r w:rsidRPr="006713FA">
        <w:t xml:space="preserve"> order processing, inventory management, and </w:t>
      </w:r>
      <w:r w:rsidR="007C6832">
        <w:t>procurement</w:t>
      </w:r>
      <w:r w:rsidRPr="006713FA">
        <w:t xml:space="preserve">, </w:t>
      </w:r>
      <w:r w:rsidR="007C6832">
        <w:t>to process</w:t>
      </w:r>
      <w:r w:rsidRPr="006713FA">
        <w:t xml:space="preserve"> up to 1,000 concurrent transactions without compromising data integrity.</w:t>
      </w:r>
    </w:p>
    <w:p w14:paraId="6E8DC91C" w14:textId="10B4283F" w:rsidR="007C6832" w:rsidRDefault="00000000" w:rsidP="00580BD6">
      <w:pPr>
        <w:numPr>
          <w:ilvl w:val="0"/>
          <w:numId w:val="1"/>
        </w:numPr>
        <w:spacing w:before="240" w:after="240"/>
        <w:ind w:hanging="331"/>
      </w:pPr>
      <w:r w:rsidRPr="006713FA">
        <w:rPr>
          <w:b/>
          <w:bCs/>
        </w:rPr>
        <w:t>To create optimized stored procedures and triggers that</w:t>
      </w:r>
      <w:r w:rsidR="007C6832">
        <w:rPr>
          <w:b/>
          <w:bCs/>
        </w:rPr>
        <w:t xml:space="preserve"> </w:t>
      </w:r>
      <w:r w:rsidRPr="006713FA">
        <w:t xml:space="preserve">automate business logic and ensure data </w:t>
      </w:r>
      <w:r w:rsidR="007C6832">
        <w:t>integrity</w:t>
      </w:r>
      <w:r w:rsidRPr="006713FA">
        <w:t>, with the objective of reducing manual error rates by at least 30% within six months of implementation.</w:t>
      </w:r>
    </w:p>
    <w:p w14:paraId="6C7EB213" w14:textId="418EF13F" w:rsidR="007C6832" w:rsidRDefault="00000000" w:rsidP="00580BD6">
      <w:pPr>
        <w:numPr>
          <w:ilvl w:val="0"/>
          <w:numId w:val="1"/>
        </w:numPr>
        <w:spacing w:before="240" w:after="240"/>
        <w:ind w:hanging="331"/>
      </w:pPr>
      <w:r w:rsidRPr="006713FA">
        <w:rPr>
          <w:b/>
          <w:bCs/>
        </w:rPr>
        <w:t>To demonstrate effective indexing strategies for</w:t>
      </w:r>
      <w:r w:rsidR="007C6832">
        <w:rPr>
          <w:b/>
          <w:bCs/>
        </w:rPr>
        <w:t xml:space="preserve"> </w:t>
      </w:r>
      <w:r w:rsidRPr="006713FA">
        <w:t>improving query performance on large datasets, achieving a minimum 50% reduction in query execution time for complex reports.</w:t>
      </w:r>
    </w:p>
    <w:p w14:paraId="17BAF664" w14:textId="041F1194" w:rsidR="00EE12EE" w:rsidRPr="006713FA" w:rsidRDefault="00000000" w:rsidP="009F4085">
      <w:pPr>
        <w:numPr>
          <w:ilvl w:val="0"/>
          <w:numId w:val="1"/>
        </w:numPr>
        <w:spacing w:before="480" w:after="240"/>
        <w:ind w:hanging="329"/>
      </w:pPr>
      <w:r w:rsidRPr="006713FA">
        <w:rPr>
          <w:b/>
          <w:bCs/>
        </w:rPr>
        <w:t>To provide realistic sample data and queries that</w:t>
      </w:r>
      <w:r w:rsidR="007C6832">
        <w:rPr>
          <w:b/>
          <w:bCs/>
        </w:rPr>
        <w:t xml:space="preserve"> </w:t>
      </w:r>
      <w:r w:rsidRPr="006713FA">
        <w:t>simulate actual business operations</w:t>
      </w:r>
      <w:r w:rsidRPr="006713FA">
        <w:rPr>
          <w:color w:val="0F58BD"/>
        </w:rPr>
        <w:t xml:space="preserve">, </w:t>
      </w:r>
      <w:r w:rsidRPr="007C6832">
        <w:t xml:space="preserve">validating the system’s capacity to generate accurate daily sales reports within 5 seconds, even as the dataset scales.2. System </w:t>
      </w:r>
      <w:r w:rsidRPr="007C6832">
        <w:rPr>
          <w:color w:val="000000" w:themeColor="text1"/>
        </w:rPr>
        <w:t>Design</w:t>
      </w:r>
    </w:p>
    <w:p w14:paraId="7A8B0688" w14:textId="77777777" w:rsidR="00EE12EE" w:rsidRPr="006713FA" w:rsidRDefault="00000000">
      <w:pPr>
        <w:pStyle w:val="Heading2"/>
        <w:keepNext w:val="0"/>
        <w:keepLines w:val="0"/>
        <w:spacing w:before="180" w:after="180"/>
      </w:pPr>
      <w:r w:rsidRPr="006713FA">
        <w:rPr>
          <w:color w:val="auto"/>
        </w:rPr>
        <w:lastRenderedPageBreak/>
        <w:t>2.1 Architectural Overview</w:t>
      </w:r>
    </w:p>
    <w:p w14:paraId="4286960D" w14:textId="77777777" w:rsidR="00EE12EE" w:rsidRPr="006713FA" w:rsidRDefault="00000000">
      <w:pPr>
        <w:spacing w:before="120" w:after="120"/>
      </w:pPr>
      <w:r w:rsidRPr="006713FA">
        <w:t>The system uses a traditional three-tier architecture focused on the database layer. Unlike hybrid architectures that combine SQL and NoSQL (Fowler, 2012), this implementation relies solely on MySQL's relational capabilities to maintain data consistency and integrity throughout the business workflow. This architecture was chosen because it increases security by isolating the user interface, logic, and data layers, allowing each layer to be modified without affecting the others, which enhances maintainability. Additionally, the three-tier architecture supports scalability by allowing for upgrades or scaling of one layer independently from the rest. (MySQL Vs NoSQL: 10 Critical Differences, 2025) The system uses normalized relational models (</w:t>
      </w:r>
      <w:proofErr w:type="spellStart"/>
      <w:r w:rsidRPr="006713FA">
        <w:t>Tudorica</w:t>
      </w:r>
      <w:proofErr w:type="spellEnd"/>
      <w:r w:rsidRPr="006713FA">
        <w:t xml:space="preserve"> and Bucur, 2011) to eliminate data redundancy and </w:t>
      </w:r>
      <w:proofErr w:type="gramStart"/>
      <w:r w:rsidRPr="006713FA">
        <w:t>applies</w:t>
      </w:r>
      <w:proofErr w:type="gramEnd"/>
      <w:r w:rsidRPr="006713FA">
        <w:t xml:space="preserve"> strategic indexing for performance optimization. (</w:t>
      </w:r>
      <w:proofErr w:type="spellStart"/>
      <w:r w:rsidRPr="006713FA">
        <w:t>Taipalus</w:t>
      </w:r>
      <w:proofErr w:type="spellEnd"/>
      <w:r w:rsidRPr="006713FA">
        <w:t xml:space="preserve"> &amp; Toni, 2025) MySQL Entity Relationships</w:t>
      </w:r>
    </w:p>
    <w:p w14:paraId="40375A4C" w14:textId="77777777" w:rsidR="00EE12EE" w:rsidRDefault="00EE12EE">
      <w:pPr>
        <w:spacing w:before="120" w:after="120"/>
      </w:pPr>
    </w:p>
    <w:p w14:paraId="09D671DA" w14:textId="77777777" w:rsidR="007C6832" w:rsidRDefault="007C6832" w:rsidP="007C6832">
      <w:pPr>
        <w:pStyle w:val="Heading2"/>
        <w:keepNext w:val="0"/>
        <w:keepLines w:val="0"/>
        <w:spacing w:before="180" w:after="180"/>
        <w:rPr>
          <w:color w:val="auto"/>
        </w:rPr>
      </w:pPr>
    </w:p>
    <w:p w14:paraId="136C7F9D" w14:textId="77777777" w:rsidR="007C6832" w:rsidRDefault="007C6832" w:rsidP="007C6832">
      <w:pPr>
        <w:pStyle w:val="Heading2"/>
        <w:keepNext w:val="0"/>
        <w:keepLines w:val="0"/>
        <w:spacing w:before="180" w:after="180"/>
        <w:rPr>
          <w:color w:val="auto"/>
        </w:rPr>
      </w:pPr>
    </w:p>
    <w:p w14:paraId="74553220" w14:textId="77777777" w:rsidR="007C6832" w:rsidRDefault="007C6832" w:rsidP="007C6832">
      <w:pPr>
        <w:pStyle w:val="Heading2"/>
        <w:keepNext w:val="0"/>
        <w:keepLines w:val="0"/>
        <w:spacing w:before="180" w:after="180"/>
        <w:rPr>
          <w:color w:val="auto"/>
        </w:rPr>
      </w:pPr>
    </w:p>
    <w:p w14:paraId="1FAD7687" w14:textId="77777777" w:rsidR="007C6832" w:rsidRDefault="007C6832" w:rsidP="007C6832">
      <w:pPr>
        <w:pStyle w:val="Heading2"/>
        <w:keepNext w:val="0"/>
        <w:keepLines w:val="0"/>
        <w:spacing w:before="180" w:after="180"/>
        <w:rPr>
          <w:color w:val="auto"/>
        </w:rPr>
      </w:pPr>
    </w:p>
    <w:p w14:paraId="52DA7A91" w14:textId="77777777" w:rsidR="007C6832" w:rsidRDefault="007C6832" w:rsidP="007C6832">
      <w:pPr>
        <w:pStyle w:val="Heading2"/>
        <w:keepNext w:val="0"/>
        <w:keepLines w:val="0"/>
        <w:spacing w:before="180" w:after="180"/>
        <w:rPr>
          <w:color w:val="auto"/>
        </w:rPr>
      </w:pPr>
    </w:p>
    <w:p w14:paraId="7727946D" w14:textId="77777777" w:rsidR="007C6832" w:rsidRDefault="007C6832" w:rsidP="007C6832">
      <w:pPr>
        <w:pStyle w:val="Heading2"/>
        <w:keepNext w:val="0"/>
        <w:keepLines w:val="0"/>
        <w:spacing w:before="180" w:after="180"/>
        <w:rPr>
          <w:color w:val="auto"/>
        </w:rPr>
      </w:pPr>
    </w:p>
    <w:p w14:paraId="7F9DD840" w14:textId="77777777" w:rsidR="007C6832" w:rsidRDefault="007C6832" w:rsidP="007C6832">
      <w:pPr>
        <w:pStyle w:val="Heading2"/>
        <w:keepNext w:val="0"/>
        <w:keepLines w:val="0"/>
        <w:spacing w:before="180" w:after="180"/>
        <w:rPr>
          <w:color w:val="auto"/>
        </w:rPr>
      </w:pPr>
    </w:p>
    <w:p w14:paraId="309F4167" w14:textId="77777777" w:rsidR="007C6832" w:rsidRDefault="007C6832" w:rsidP="007C6832">
      <w:pPr>
        <w:pStyle w:val="Heading2"/>
        <w:keepNext w:val="0"/>
        <w:keepLines w:val="0"/>
        <w:spacing w:before="180" w:after="180"/>
        <w:rPr>
          <w:color w:val="auto"/>
        </w:rPr>
      </w:pPr>
    </w:p>
    <w:p w14:paraId="64B0755D" w14:textId="77777777" w:rsidR="007C6832" w:rsidRDefault="007C6832" w:rsidP="007C6832">
      <w:pPr>
        <w:pStyle w:val="Heading2"/>
        <w:keepNext w:val="0"/>
        <w:keepLines w:val="0"/>
        <w:spacing w:before="180" w:after="180"/>
        <w:rPr>
          <w:color w:val="auto"/>
        </w:rPr>
      </w:pPr>
    </w:p>
    <w:p w14:paraId="11B05F1D" w14:textId="77777777" w:rsidR="007C6832" w:rsidRDefault="007C6832" w:rsidP="007C6832">
      <w:pPr>
        <w:pStyle w:val="Heading2"/>
        <w:keepNext w:val="0"/>
        <w:keepLines w:val="0"/>
        <w:spacing w:before="180" w:after="180"/>
        <w:rPr>
          <w:color w:val="auto"/>
        </w:rPr>
      </w:pPr>
    </w:p>
    <w:p w14:paraId="73D7C9EC" w14:textId="77777777" w:rsidR="007C6832" w:rsidRDefault="007C6832" w:rsidP="007C6832">
      <w:pPr>
        <w:pStyle w:val="Heading2"/>
        <w:keepNext w:val="0"/>
        <w:keepLines w:val="0"/>
        <w:spacing w:before="180" w:after="180"/>
        <w:rPr>
          <w:color w:val="auto"/>
        </w:rPr>
      </w:pPr>
    </w:p>
    <w:p w14:paraId="6179E45A" w14:textId="77777777" w:rsidR="007C6832" w:rsidRDefault="007C6832" w:rsidP="007C6832">
      <w:pPr>
        <w:pStyle w:val="Heading2"/>
        <w:keepNext w:val="0"/>
        <w:keepLines w:val="0"/>
        <w:spacing w:before="180" w:after="180"/>
        <w:rPr>
          <w:color w:val="auto"/>
        </w:rPr>
      </w:pPr>
    </w:p>
    <w:p w14:paraId="032785C6" w14:textId="77777777" w:rsidR="007C6832" w:rsidRDefault="007C6832" w:rsidP="007C6832">
      <w:pPr>
        <w:pStyle w:val="Heading2"/>
        <w:keepNext w:val="0"/>
        <w:keepLines w:val="0"/>
        <w:spacing w:before="180" w:after="180"/>
        <w:rPr>
          <w:color w:val="auto"/>
        </w:rPr>
      </w:pPr>
    </w:p>
    <w:p w14:paraId="282C1C6E" w14:textId="2C270941" w:rsidR="00580BD6" w:rsidRDefault="00580BD6">
      <w:pPr>
        <w:rPr>
          <w:b/>
          <w:bCs/>
          <w:sz w:val="28"/>
          <w:szCs w:val="36"/>
        </w:rPr>
      </w:pPr>
      <w:r>
        <w:br w:type="page"/>
      </w:r>
    </w:p>
    <w:p w14:paraId="764372FA" w14:textId="77777777" w:rsidR="007C6832" w:rsidRDefault="007C6832" w:rsidP="007C6832">
      <w:pPr>
        <w:pStyle w:val="Heading2"/>
        <w:keepNext w:val="0"/>
        <w:keepLines w:val="0"/>
        <w:spacing w:before="180" w:after="180"/>
        <w:rPr>
          <w:color w:val="auto"/>
        </w:rPr>
      </w:pPr>
    </w:p>
    <w:p w14:paraId="2F53E788" w14:textId="3A51FC29" w:rsidR="007C6832" w:rsidRPr="00580BD6" w:rsidRDefault="007C6832" w:rsidP="00580BD6">
      <w:pPr>
        <w:pStyle w:val="Heading2"/>
      </w:pPr>
      <w:r w:rsidRPr="00580BD6">
        <w:t>2.1 ER diagram</w:t>
      </w:r>
    </w:p>
    <w:p w14:paraId="0184EEF7" w14:textId="2C2954F0" w:rsidR="007C6832" w:rsidRPr="007C6832" w:rsidRDefault="007C6832" w:rsidP="007C6832">
      <w:r>
        <w:rPr>
          <w:noProof/>
        </w:rPr>
        <w:drawing>
          <wp:inline distT="0" distB="0" distL="0" distR="0" wp14:anchorId="0EAB051A" wp14:editId="011BECF4">
            <wp:extent cx="6035040" cy="7406640"/>
            <wp:effectExtent l="0" t="0" r="3810" b="3810"/>
            <wp:docPr id="104509491" name="Picture 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9491" name="Picture 4" descr="A diagram of a compan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5040" cy="7406640"/>
                    </a:xfrm>
                    <a:prstGeom prst="rect">
                      <a:avLst/>
                    </a:prstGeom>
                    <a:noFill/>
                    <a:ln>
                      <a:noFill/>
                    </a:ln>
                  </pic:spPr>
                </pic:pic>
              </a:graphicData>
            </a:graphic>
          </wp:inline>
        </w:drawing>
      </w:r>
    </w:p>
    <w:p w14:paraId="2D479CB7" w14:textId="5DF09DA1" w:rsidR="007C6832" w:rsidRPr="00580BD6" w:rsidRDefault="007C6832" w:rsidP="007C6832">
      <w:pPr>
        <w:spacing w:before="120" w:after="120"/>
        <w:jc w:val="center"/>
        <w:rPr>
          <w:i/>
          <w:iCs/>
        </w:rPr>
      </w:pPr>
      <w:r w:rsidRPr="00580BD6">
        <w:rPr>
          <w:i/>
          <w:iCs/>
        </w:rPr>
        <w:t>Fig: ER diagram</w:t>
      </w:r>
    </w:p>
    <w:p w14:paraId="268FECD4" w14:textId="77777777" w:rsidR="00EE12EE" w:rsidRPr="006713FA" w:rsidRDefault="00000000">
      <w:pPr>
        <w:pStyle w:val="Heading2"/>
        <w:keepNext w:val="0"/>
        <w:keepLines w:val="0"/>
        <w:spacing w:before="360" w:after="180"/>
      </w:pPr>
      <w:r w:rsidRPr="006713FA">
        <w:rPr>
          <w:color w:val="auto"/>
        </w:rPr>
        <w:lastRenderedPageBreak/>
        <w:t>2.3 Key Design Decisions</w:t>
      </w:r>
    </w:p>
    <w:p w14:paraId="7A7D44F9" w14:textId="77777777" w:rsidR="00EE12EE" w:rsidRPr="006713FA" w:rsidRDefault="00000000">
      <w:pPr>
        <w:spacing w:before="120" w:after="120"/>
      </w:pPr>
      <w:r w:rsidRPr="006713FA">
        <w:t xml:space="preserve">The database </w:t>
      </w:r>
      <w:proofErr w:type="gramStart"/>
      <w:r w:rsidRPr="006713FA">
        <w:t>schema</w:t>
      </w:r>
      <w:proofErr w:type="gramEnd"/>
      <w:r w:rsidRPr="006713FA">
        <w:t xml:space="preserve"> follows third normal form (3NF) to minimize redundancy, with strategic denormalization for performance-critical operations. While adhering to 3NF helps maintain data integrity by reducing duplication, specific instances of denormalization help to improve query performance. For example, storing aggregated sales for each customer directly within the customer table allows quicker retrieval, especially when generating frequent sales reports. This optimization reduces the need to perform complex JOIN operations, thus increasing the system's responsiveness and guiding future database maintainers in understanding where performance gains can be achieved.</w:t>
      </w:r>
    </w:p>
    <w:p w14:paraId="32CBFAFF" w14:textId="77777777" w:rsidR="00EE12EE" w:rsidRPr="006713FA" w:rsidRDefault="00000000">
      <w:pPr>
        <w:numPr>
          <w:ilvl w:val="0"/>
          <w:numId w:val="2"/>
        </w:numPr>
        <w:spacing w:before="240" w:after="120"/>
        <w:ind w:hanging="329"/>
      </w:pPr>
      <w:r w:rsidRPr="006713FA">
        <w:rPr>
          <w:b/>
          <w:bCs/>
        </w:rPr>
        <w:t xml:space="preserve">Quality Grading </w:t>
      </w:r>
      <w:proofErr w:type="spellStart"/>
      <w:proofErr w:type="gramStart"/>
      <w:r w:rsidRPr="006713FA">
        <w:rPr>
          <w:b/>
          <w:bCs/>
        </w:rPr>
        <w:t>System:</w:t>
      </w:r>
      <w:r w:rsidRPr="006713FA">
        <w:t>Separate</w:t>
      </w:r>
      <w:proofErr w:type="spellEnd"/>
      <w:proofErr w:type="gramEnd"/>
      <w:r w:rsidRPr="006713FA">
        <w:t xml:space="preserve"> grading table allows flexible pricing based on vegetable quality</w:t>
      </w:r>
    </w:p>
    <w:p w14:paraId="5668C9E6" w14:textId="77777777" w:rsidR="00EE12EE" w:rsidRPr="006713FA" w:rsidRDefault="00000000">
      <w:pPr>
        <w:numPr>
          <w:ilvl w:val="0"/>
          <w:numId w:val="2"/>
        </w:numPr>
        <w:spacing w:before="120" w:after="120"/>
        <w:ind w:hanging="329"/>
      </w:pPr>
      <w:r w:rsidRPr="006713FA">
        <w:rPr>
          <w:b/>
          <w:bCs/>
        </w:rPr>
        <w:t xml:space="preserve">Inventory FIFO </w:t>
      </w:r>
      <w:proofErr w:type="spellStart"/>
      <w:proofErr w:type="gramStart"/>
      <w:r w:rsidRPr="006713FA">
        <w:rPr>
          <w:b/>
          <w:bCs/>
        </w:rPr>
        <w:t>Management:</w:t>
      </w:r>
      <w:r w:rsidRPr="006713FA">
        <w:t>Inventory</w:t>
      </w:r>
      <w:proofErr w:type="spellEnd"/>
      <w:proofErr w:type="gramEnd"/>
      <w:r w:rsidRPr="006713FA">
        <w:t xml:space="preserve"> records track procurement dates for First-In-First-Out fulfillment</w:t>
      </w:r>
    </w:p>
    <w:p w14:paraId="0D165E6A" w14:textId="77777777" w:rsidR="00EE12EE" w:rsidRPr="006713FA" w:rsidRDefault="00000000">
      <w:pPr>
        <w:numPr>
          <w:ilvl w:val="0"/>
          <w:numId w:val="2"/>
        </w:numPr>
        <w:spacing w:before="120" w:after="120"/>
        <w:ind w:hanging="329"/>
      </w:pPr>
      <w:r w:rsidRPr="006713FA">
        <w:rPr>
          <w:b/>
          <w:bCs/>
        </w:rPr>
        <w:t xml:space="preserve">Customer </w:t>
      </w:r>
      <w:proofErr w:type="spellStart"/>
      <w:proofErr w:type="gramStart"/>
      <w:r w:rsidRPr="006713FA">
        <w:rPr>
          <w:b/>
          <w:bCs/>
        </w:rPr>
        <w:t>Segmentation:</w:t>
      </w:r>
      <w:r w:rsidRPr="006713FA">
        <w:t>Customer</w:t>
      </w:r>
      <w:proofErr w:type="spellEnd"/>
      <w:proofErr w:type="gramEnd"/>
      <w:r w:rsidRPr="006713FA">
        <w:t xml:space="preserve"> type classification enables targeted marketing and pricing strategies</w:t>
      </w:r>
    </w:p>
    <w:p w14:paraId="2E30C487" w14:textId="77777777" w:rsidR="00EE12EE" w:rsidRPr="006713FA" w:rsidRDefault="00000000">
      <w:pPr>
        <w:numPr>
          <w:ilvl w:val="0"/>
          <w:numId w:val="2"/>
        </w:numPr>
        <w:spacing w:before="120" w:after="120"/>
        <w:ind w:hanging="329"/>
      </w:pPr>
      <w:r w:rsidRPr="006713FA">
        <w:rPr>
          <w:b/>
          <w:bCs/>
        </w:rPr>
        <w:t xml:space="preserve">Supplier Relationship </w:t>
      </w:r>
      <w:proofErr w:type="spellStart"/>
      <w:proofErr w:type="gramStart"/>
      <w:r w:rsidRPr="006713FA">
        <w:rPr>
          <w:b/>
          <w:bCs/>
        </w:rPr>
        <w:t>Management:</w:t>
      </w:r>
      <w:r w:rsidRPr="006713FA">
        <w:t>Comprehensive</w:t>
      </w:r>
      <w:proofErr w:type="spellEnd"/>
      <w:proofErr w:type="gramEnd"/>
      <w:r w:rsidRPr="006713FA">
        <w:t xml:space="preserve"> supplier tracking facilitates procurement optimization</w:t>
      </w:r>
    </w:p>
    <w:p w14:paraId="1FF0357A" w14:textId="77777777" w:rsidR="00EE12EE" w:rsidRPr="006713FA" w:rsidRDefault="00000000">
      <w:pPr>
        <w:numPr>
          <w:ilvl w:val="0"/>
          <w:numId w:val="2"/>
        </w:numPr>
        <w:spacing w:before="120" w:after="240"/>
        <w:ind w:hanging="329"/>
      </w:pPr>
      <w:r w:rsidRPr="006713FA">
        <w:rPr>
          <w:b/>
          <w:bCs/>
        </w:rPr>
        <w:t xml:space="preserve">Transaction </w:t>
      </w:r>
      <w:proofErr w:type="spellStart"/>
      <w:proofErr w:type="gramStart"/>
      <w:r w:rsidRPr="006713FA">
        <w:rPr>
          <w:b/>
          <w:bCs/>
        </w:rPr>
        <w:t>Integrity:</w:t>
      </w:r>
      <w:r w:rsidRPr="006713FA">
        <w:t>Foreign</w:t>
      </w:r>
      <w:proofErr w:type="spellEnd"/>
      <w:proofErr w:type="gramEnd"/>
      <w:r w:rsidRPr="006713FA">
        <w:t xml:space="preserve"> key constraints ensure referential integrity across all relationships</w:t>
      </w:r>
    </w:p>
    <w:p w14:paraId="5D405944" w14:textId="77777777" w:rsidR="00EE12EE" w:rsidRPr="006713FA" w:rsidRDefault="00EE12EE">
      <w:pPr>
        <w:spacing w:before="120" w:after="120"/>
      </w:pPr>
    </w:p>
    <w:p w14:paraId="08AD7EA4" w14:textId="77777777" w:rsidR="00EE12EE" w:rsidRPr="006713FA" w:rsidRDefault="00000000" w:rsidP="00580BD6">
      <w:pPr>
        <w:pStyle w:val="Heading1"/>
      </w:pPr>
      <w:r w:rsidRPr="006713FA">
        <w:t>3. Implementation</w:t>
      </w:r>
    </w:p>
    <w:p w14:paraId="02E01380" w14:textId="77777777" w:rsidR="00EE12EE" w:rsidRPr="00580BD6" w:rsidRDefault="00000000" w:rsidP="00580BD6">
      <w:pPr>
        <w:pStyle w:val="Heading2"/>
      </w:pPr>
      <w:r w:rsidRPr="00580BD6">
        <w:t>3.1 Technology Stack</w:t>
      </w:r>
    </w:p>
    <w:p w14:paraId="6958D8A2" w14:textId="77777777" w:rsidR="00EE12EE" w:rsidRPr="006713FA" w:rsidRDefault="00000000">
      <w:pPr>
        <w:numPr>
          <w:ilvl w:val="0"/>
          <w:numId w:val="3"/>
        </w:numPr>
        <w:spacing w:before="240" w:after="120"/>
        <w:ind w:hanging="329"/>
      </w:pPr>
      <w:r w:rsidRPr="006713FA">
        <w:t xml:space="preserve">Database: MySQL 8.0. The choice for MySQL 8.0 was largely influenced by our team's expertise </w:t>
      </w:r>
      <w:proofErr w:type="gramStart"/>
      <w:r w:rsidRPr="006713FA">
        <w:t>with</w:t>
      </w:r>
      <w:proofErr w:type="gramEnd"/>
      <w:r w:rsidRPr="006713FA">
        <w:t xml:space="preserve"> relational database systems and previous successful implementations using this technology. This ensured a smoother transition and deployment, allowing us to leverage our existing skill set effectively.</w:t>
      </w:r>
    </w:p>
    <w:p w14:paraId="107BB578" w14:textId="77777777" w:rsidR="00EE12EE" w:rsidRPr="006713FA" w:rsidRDefault="00000000">
      <w:pPr>
        <w:numPr>
          <w:ilvl w:val="0"/>
          <w:numId w:val="3"/>
        </w:numPr>
        <w:spacing w:before="120" w:after="120"/>
        <w:ind w:hanging="329"/>
      </w:pPr>
      <w:r w:rsidRPr="006713FA">
        <w:t>Programming Language: SQL for database operations, which aligns well with our team's strong foundational SQL skills.</w:t>
      </w:r>
    </w:p>
    <w:p w14:paraId="74ED7550" w14:textId="77777777" w:rsidR="00EE12EE" w:rsidRPr="006713FA" w:rsidRDefault="00000000">
      <w:pPr>
        <w:numPr>
          <w:ilvl w:val="0"/>
          <w:numId w:val="3"/>
        </w:numPr>
        <w:spacing w:before="120" w:after="120"/>
        <w:ind w:hanging="329"/>
      </w:pPr>
      <w:proofErr w:type="spellStart"/>
      <w:proofErr w:type="gramStart"/>
      <w:r w:rsidRPr="006713FA">
        <w:t>Diagramming:PlantUML</w:t>
      </w:r>
      <w:proofErr w:type="spellEnd"/>
      <w:proofErr w:type="gramEnd"/>
      <w:r w:rsidRPr="006713FA">
        <w:t xml:space="preserve"> for ER diagram generation</w:t>
      </w:r>
    </w:p>
    <w:p w14:paraId="54BA6B28" w14:textId="77777777" w:rsidR="00EE12EE" w:rsidRPr="006713FA" w:rsidRDefault="00000000">
      <w:pPr>
        <w:numPr>
          <w:ilvl w:val="0"/>
          <w:numId w:val="3"/>
        </w:numPr>
        <w:spacing w:before="120" w:after="240"/>
        <w:ind w:hanging="329"/>
      </w:pPr>
      <w:r w:rsidRPr="006713FA">
        <w:t xml:space="preserve">Version </w:t>
      </w:r>
      <w:proofErr w:type="spellStart"/>
      <w:proofErr w:type="gramStart"/>
      <w:r w:rsidRPr="006713FA">
        <w:t>Control:Git</w:t>
      </w:r>
      <w:proofErr w:type="spellEnd"/>
      <w:proofErr w:type="gramEnd"/>
      <w:r w:rsidRPr="006713FA">
        <w:t xml:space="preserve"> with GitHub repository</w:t>
      </w:r>
    </w:p>
    <w:p w14:paraId="0EADC95B" w14:textId="77777777" w:rsidR="00EE12EE" w:rsidRPr="00580BD6" w:rsidRDefault="00000000" w:rsidP="00580BD6">
      <w:pPr>
        <w:pStyle w:val="Heading2"/>
      </w:pPr>
      <w:r w:rsidRPr="00580BD6">
        <w:t>3.2 Database Implementation</w:t>
      </w:r>
    </w:p>
    <w:p w14:paraId="3C126A25" w14:textId="77777777" w:rsidR="00EE12EE" w:rsidRPr="006713FA" w:rsidRDefault="00000000">
      <w:pPr>
        <w:spacing w:before="120" w:after="120"/>
      </w:pPr>
      <w:r w:rsidRPr="006713FA">
        <w:t>3.2.1 MySQL Schema Implementation</w:t>
      </w:r>
    </w:p>
    <w:p w14:paraId="297EEF39" w14:textId="77777777" w:rsidR="00EE12EE" w:rsidRPr="006713FA" w:rsidRDefault="00000000">
      <w:pPr>
        <w:spacing w:before="120" w:after="120"/>
      </w:pPr>
      <w:r w:rsidRPr="006713FA">
        <w:t>The MySQL database includes 11 normalized tables, each with appropriate constraints, indexes, and relationships: (n/a, n.d.)</w:t>
      </w:r>
    </w:p>
    <w:p w14:paraId="05AC3920" w14:textId="77777777" w:rsidR="00EE12EE" w:rsidRPr="006713FA" w:rsidRDefault="00000000">
      <w:pPr>
        <w:spacing w:before="120" w:after="120"/>
      </w:pPr>
      <w:r w:rsidRPr="006713FA">
        <w:t>CREATE TABLE customers (</w:t>
      </w:r>
    </w:p>
    <w:p w14:paraId="3B1824D1" w14:textId="77777777" w:rsidR="00EE12EE" w:rsidRPr="006713FA" w:rsidRDefault="00000000">
      <w:pPr>
        <w:spacing w:before="120" w:after="120"/>
      </w:pPr>
      <w:proofErr w:type="spellStart"/>
      <w:r w:rsidRPr="006713FA">
        <w:t>customer_id</w:t>
      </w:r>
      <w:proofErr w:type="spellEnd"/>
      <w:r w:rsidRPr="006713FA">
        <w:t xml:space="preserve"> INT PRIMARY KEY AUTO_INCREMENT,</w:t>
      </w:r>
    </w:p>
    <w:p w14:paraId="28493580" w14:textId="77777777" w:rsidR="00EE12EE" w:rsidRPr="006713FA" w:rsidRDefault="00000000">
      <w:pPr>
        <w:spacing w:before="120" w:after="120"/>
      </w:pPr>
      <w:proofErr w:type="spellStart"/>
      <w:r w:rsidRPr="006713FA">
        <w:lastRenderedPageBreak/>
        <w:t>customer_name</w:t>
      </w:r>
      <w:proofErr w:type="spellEnd"/>
      <w:r w:rsidRPr="006713FA">
        <w:t xml:space="preserve"> </w:t>
      </w:r>
      <w:proofErr w:type="gramStart"/>
      <w:r w:rsidRPr="006713FA">
        <w:t>VARCHAR(</w:t>
      </w:r>
      <w:proofErr w:type="gramEnd"/>
      <w:r w:rsidRPr="006713FA">
        <w:t>100) NOT NULL,</w:t>
      </w:r>
    </w:p>
    <w:p w14:paraId="1B964598" w14:textId="77777777" w:rsidR="00EE12EE" w:rsidRPr="006713FA" w:rsidRDefault="00000000">
      <w:pPr>
        <w:spacing w:before="120" w:after="120"/>
      </w:pPr>
      <w:proofErr w:type="spellStart"/>
      <w:r w:rsidRPr="006713FA">
        <w:t>customer_type</w:t>
      </w:r>
      <w:proofErr w:type="spellEnd"/>
      <w:r w:rsidRPr="006713FA">
        <w:t xml:space="preserve"> </w:t>
      </w:r>
      <w:proofErr w:type="gramStart"/>
      <w:r w:rsidRPr="006713FA">
        <w:t>ENUM(</w:t>
      </w:r>
      <w:proofErr w:type="gramEnd"/>
      <w:r w:rsidRPr="006713FA">
        <w:t xml:space="preserve">'Restaurant', 'Hotel', 'Banquet', 'Educational Institute', </w:t>
      </w:r>
    </w:p>
    <w:p w14:paraId="6EF8A6BE" w14:textId="77777777" w:rsidR="00EE12EE" w:rsidRPr="006713FA" w:rsidRDefault="00000000">
      <w:pPr>
        <w:spacing w:before="120" w:after="120"/>
      </w:pPr>
      <w:r w:rsidRPr="006713FA">
        <w:t>'Corporate Office', 'Hostel', 'Monastery', 'Hospital', 'Local Vendor') NOT NULL,</w:t>
      </w:r>
    </w:p>
    <w:p w14:paraId="5421AEA6" w14:textId="77777777" w:rsidR="00EE12EE" w:rsidRPr="006713FA" w:rsidRDefault="00000000">
      <w:pPr>
        <w:spacing w:before="120" w:after="120"/>
      </w:pPr>
      <w:proofErr w:type="spellStart"/>
      <w:r w:rsidRPr="006713FA">
        <w:t>contact_person</w:t>
      </w:r>
      <w:proofErr w:type="spellEnd"/>
      <w:r w:rsidRPr="006713FA">
        <w:t xml:space="preserve"> </w:t>
      </w:r>
      <w:proofErr w:type="gramStart"/>
      <w:r w:rsidRPr="006713FA">
        <w:t>VARCHAR(</w:t>
      </w:r>
      <w:proofErr w:type="gramEnd"/>
      <w:r w:rsidRPr="006713FA">
        <w:t>100),</w:t>
      </w:r>
    </w:p>
    <w:p w14:paraId="2B35F83D" w14:textId="77777777" w:rsidR="00EE12EE" w:rsidRPr="006713FA" w:rsidRDefault="00000000">
      <w:pPr>
        <w:spacing w:before="120" w:after="120"/>
      </w:pPr>
      <w:r w:rsidRPr="006713FA">
        <w:t xml:space="preserve">phone </w:t>
      </w:r>
      <w:proofErr w:type="gramStart"/>
      <w:r w:rsidRPr="006713FA">
        <w:t>VARCHAR(</w:t>
      </w:r>
      <w:proofErr w:type="gramEnd"/>
      <w:r w:rsidRPr="006713FA">
        <w:t>20),</w:t>
      </w:r>
    </w:p>
    <w:p w14:paraId="5080FF25" w14:textId="77777777" w:rsidR="00EE12EE" w:rsidRPr="006713FA" w:rsidRDefault="00000000">
      <w:pPr>
        <w:spacing w:before="120" w:after="120"/>
      </w:pPr>
      <w:r w:rsidRPr="006713FA">
        <w:t xml:space="preserve">email </w:t>
      </w:r>
      <w:proofErr w:type="gramStart"/>
      <w:r w:rsidRPr="006713FA">
        <w:t>VARCHAR(</w:t>
      </w:r>
      <w:proofErr w:type="gramEnd"/>
      <w:r w:rsidRPr="006713FA">
        <w:t>100),</w:t>
      </w:r>
    </w:p>
    <w:p w14:paraId="7FC9171D" w14:textId="77777777" w:rsidR="00EE12EE" w:rsidRPr="006713FA" w:rsidRDefault="00000000">
      <w:pPr>
        <w:spacing w:before="120" w:after="120"/>
      </w:pPr>
      <w:r w:rsidRPr="006713FA">
        <w:t>address TEXT,</w:t>
      </w:r>
    </w:p>
    <w:p w14:paraId="6088AA38" w14:textId="77777777" w:rsidR="00EE12EE" w:rsidRPr="006713FA" w:rsidRDefault="00000000">
      <w:pPr>
        <w:spacing w:before="120" w:after="120"/>
      </w:pPr>
      <w:proofErr w:type="spellStart"/>
      <w:r w:rsidRPr="006713FA">
        <w:t>registration_date</w:t>
      </w:r>
      <w:proofErr w:type="spellEnd"/>
      <w:r w:rsidRPr="006713FA">
        <w:t xml:space="preserve"> DATE DEFAULT CURRENT_DATE,</w:t>
      </w:r>
    </w:p>
    <w:p w14:paraId="75F71BC1" w14:textId="77777777" w:rsidR="00EE12EE" w:rsidRPr="006713FA" w:rsidRDefault="00000000">
      <w:pPr>
        <w:spacing w:before="120" w:after="120"/>
      </w:pPr>
      <w:proofErr w:type="spellStart"/>
      <w:r w:rsidRPr="006713FA">
        <w:t>credit_limit</w:t>
      </w:r>
      <w:proofErr w:type="spellEnd"/>
      <w:r w:rsidRPr="006713FA">
        <w:t xml:space="preserve"> </w:t>
      </w:r>
      <w:proofErr w:type="gramStart"/>
      <w:r w:rsidRPr="006713FA">
        <w:t>DECIMAL(</w:t>
      </w:r>
      <w:proofErr w:type="gramEnd"/>
      <w:r w:rsidRPr="006713FA">
        <w:t>10,2) DEFAULT 0,</w:t>
      </w:r>
    </w:p>
    <w:p w14:paraId="23F0AD28" w14:textId="77777777" w:rsidR="00EE12EE" w:rsidRPr="006713FA" w:rsidRDefault="00000000">
      <w:pPr>
        <w:spacing w:before="120" w:after="120"/>
      </w:pPr>
      <w:r w:rsidRPr="006713FA">
        <w:t>active BOOLEAN DEFAULT TRUE,</w:t>
      </w:r>
    </w:p>
    <w:p w14:paraId="632F9CB0" w14:textId="77777777" w:rsidR="00EE12EE" w:rsidRPr="006713FA" w:rsidRDefault="00000000">
      <w:pPr>
        <w:spacing w:before="120" w:after="120"/>
      </w:pPr>
      <w:r w:rsidRPr="006713FA">
        <w:t xml:space="preserve">INDEX </w:t>
      </w:r>
      <w:proofErr w:type="spellStart"/>
      <w:r w:rsidRPr="006713FA">
        <w:t>idx_customer_type</w:t>
      </w:r>
      <w:proofErr w:type="spellEnd"/>
      <w:r w:rsidRPr="006713FA">
        <w:t xml:space="preserve"> (</w:t>
      </w:r>
      <w:proofErr w:type="spellStart"/>
      <w:r w:rsidRPr="006713FA">
        <w:t>customer_type</w:t>
      </w:r>
      <w:proofErr w:type="spellEnd"/>
      <w:r w:rsidRPr="006713FA">
        <w:t>),</w:t>
      </w:r>
    </w:p>
    <w:p w14:paraId="349AFEE1" w14:textId="77777777" w:rsidR="00EE12EE" w:rsidRPr="006713FA" w:rsidRDefault="00000000">
      <w:pPr>
        <w:spacing w:before="120" w:after="120"/>
      </w:pPr>
      <w:r w:rsidRPr="006713FA">
        <w:t xml:space="preserve">INDEX </w:t>
      </w:r>
      <w:proofErr w:type="spellStart"/>
      <w:r w:rsidRPr="006713FA">
        <w:t>idx_customer_name</w:t>
      </w:r>
      <w:proofErr w:type="spellEnd"/>
      <w:r w:rsidRPr="006713FA">
        <w:t xml:space="preserve"> (</w:t>
      </w:r>
      <w:proofErr w:type="spellStart"/>
      <w:r w:rsidRPr="006713FA">
        <w:t>customer_name</w:t>
      </w:r>
      <w:proofErr w:type="spellEnd"/>
      <w:r w:rsidRPr="006713FA">
        <w:t>)</w:t>
      </w:r>
    </w:p>
    <w:p w14:paraId="3930C9A4" w14:textId="77777777" w:rsidR="00EE12EE" w:rsidRPr="006713FA" w:rsidRDefault="00000000">
      <w:pPr>
        <w:spacing w:before="120" w:after="120"/>
      </w:pPr>
      <w:r w:rsidRPr="006713FA">
        <w:t>);</w:t>
      </w:r>
    </w:p>
    <w:p w14:paraId="1FB4727F" w14:textId="77777777" w:rsidR="00EE12EE" w:rsidRPr="006713FA" w:rsidRDefault="00EE12EE">
      <w:pPr>
        <w:spacing w:before="120" w:after="120"/>
      </w:pPr>
    </w:p>
    <w:p w14:paraId="68992469" w14:textId="77777777" w:rsidR="00EE12EE" w:rsidRPr="006713FA" w:rsidRDefault="00000000">
      <w:pPr>
        <w:spacing w:before="120" w:after="120"/>
      </w:pPr>
      <w:r w:rsidRPr="006713FA">
        <w:rPr>
          <w:b/>
          <w:bCs/>
        </w:rPr>
        <w:t>Key Design Decisions:</w:t>
      </w:r>
    </w:p>
    <w:p w14:paraId="5616CBC6" w14:textId="77777777" w:rsidR="00EE12EE" w:rsidRPr="006713FA" w:rsidRDefault="00000000">
      <w:pPr>
        <w:numPr>
          <w:ilvl w:val="0"/>
          <w:numId w:val="4"/>
        </w:numPr>
        <w:spacing w:before="240" w:after="120"/>
        <w:ind w:hanging="329"/>
      </w:pPr>
      <w:r w:rsidRPr="006713FA">
        <w:rPr>
          <w:b/>
          <w:bCs/>
        </w:rPr>
        <w:t xml:space="preserve">Proper Indexing: </w:t>
      </w:r>
      <w:r w:rsidRPr="006713FA">
        <w:t xml:space="preserve">Strategic indexes on frequently queried fields such as </w:t>
      </w:r>
      <w:proofErr w:type="spellStart"/>
      <w:r w:rsidRPr="006713FA">
        <w:t>customer_type</w:t>
      </w:r>
      <w:proofErr w:type="spellEnd"/>
      <w:r w:rsidRPr="006713FA">
        <w:t xml:space="preserve">, </w:t>
      </w:r>
      <w:proofErr w:type="spellStart"/>
      <w:r w:rsidRPr="006713FA">
        <w:t>order_date</w:t>
      </w:r>
      <w:proofErr w:type="spellEnd"/>
      <w:r w:rsidRPr="006713FA">
        <w:t>, and status are crucial. A simple principle to follow is 'index what you join, filter, or sort.' This approach offers a reusable mental shortcut, transforming the details into transferable know-how that enhances query performance.</w:t>
      </w:r>
    </w:p>
    <w:p w14:paraId="43945FE5" w14:textId="2C8F6589" w:rsidR="00EE12EE" w:rsidRPr="006713FA" w:rsidRDefault="00000000">
      <w:pPr>
        <w:numPr>
          <w:ilvl w:val="0"/>
          <w:numId w:val="4"/>
        </w:numPr>
        <w:spacing w:before="120" w:after="120"/>
        <w:ind w:hanging="329"/>
      </w:pPr>
      <w:r w:rsidRPr="006713FA">
        <w:rPr>
          <w:b/>
          <w:bCs/>
        </w:rPr>
        <w:t>Foreign Key Constraints:</w:t>
      </w:r>
      <w:r w:rsidR="007C6832">
        <w:rPr>
          <w:b/>
          <w:bCs/>
        </w:rPr>
        <w:t xml:space="preserve"> </w:t>
      </w:r>
      <w:r w:rsidRPr="006713FA">
        <w:t>Ensured referential integrity across all related tables</w:t>
      </w:r>
    </w:p>
    <w:p w14:paraId="2E2F9C6C" w14:textId="3E276E53" w:rsidR="00EE12EE" w:rsidRPr="006713FA" w:rsidRDefault="00000000">
      <w:pPr>
        <w:numPr>
          <w:ilvl w:val="0"/>
          <w:numId w:val="4"/>
        </w:numPr>
        <w:spacing w:before="120" w:after="120"/>
        <w:ind w:hanging="329"/>
      </w:pPr>
      <w:r w:rsidRPr="006713FA">
        <w:rPr>
          <w:b/>
          <w:bCs/>
        </w:rPr>
        <w:t>Appropriate Data Types:</w:t>
      </w:r>
      <w:r w:rsidR="007C6832">
        <w:rPr>
          <w:b/>
          <w:bCs/>
        </w:rPr>
        <w:t xml:space="preserve"> </w:t>
      </w:r>
      <w:r w:rsidRPr="006713FA">
        <w:t>Optimized storage with correct data types and lengths</w:t>
      </w:r>
    </w:p>
    <w:p w14:paraId="7390B8F8" w14:textId="09C02D1D" w:rsidR="00EE12EE" w:rsidRPr="006713FA" w:rsidRDefault="00000000">
      <w:pPr>
        <w:numPr>
          <w:ilvl w:val="0"/>
          <w:numId w:val="4"/>
        </w:numPr>
        <w:spacing w:before="120" w:after="240"/>
        <w:ind w:hanging="329"/>
      </w:pPr>
      <w:r w:rsidRPr="006713FA">
        <w:rPr>
          <w:b/>
          <w:bCs/>
        </w:rPr>
        <w:t>Default Values:</w:t>
      </w:r>
      <w:r w:rsidR="007C6832">
        <w:rPr>
          <w:b/>
          <w:bCs/>
        </w:rPr>
        <w:t xml:space="preserve"> </w:t>
      </w:r>
      <w:r w:rsidRPr="006713FA">
        <w:t>Sensible defaults for registration dates, active status, and credit limits</w:t>
      </w:r>
    </w:p>
    <w:p w14:paraId="1214E4DA" w14:textId="77777777" w:rsidR="00EE12EE" w:rsidRPr="006713FA" w:rsidRDefault="00000000">
      <w:pPr>
        <w:spacing w:before="120" w:after="120"/>
      </w:pPr>
      <w:r w:rsidRPr="006713FA">
        <w:rPr>
          <w:b/>
          <w:bCs/>
        </w:rPr>
        <w:t>Ordering:</w:t>
      </w:r>
    </w:p>
    <w:p w14:paraId="469C4242" w14:textId="77777777" w:rsidR="00EE12EE" w:rsidRPr="006713FA" w:rsidRDefault="00000000">
      <w:pPr>
        <w:spacing w:before="120" w:after="120"/>
      </w:pPr>
      <w:proofErr w:type="spellStart"/>
      <w:proofErr w:type="gramStart"/>
      <w:r w:rsidRPr="006713FA">
        <w:rPr>
          <w:b/>
          <w:bCs/>
        </w:rPr>
        <w:t>CreateNewOrder</w:t>
      </w:r>
      <w:proofErr w:type="spellEnd"/>
      <w:r w:rsidRPr="006713FA">
        <w:rPr>
          <w:b/>
          <w:bCs/>
        </w:rPr>
        <w:t>(</w:t>
      </w:r>
      <w:proofErr w:type="gramEnd"/>
      <w:r w:rsidRPr="006713FA">
        <w:rPr>
          <w:b/>
          <w:bCs/>
        </w:rPr>
        <w:t xml:space="preserve">): </w:t>
      </w:r>
      <w:r w:rsidRPr="006713FA">
        <w:t>Handles order creation with transaction management.</w:t>
      </w:r>
    </w:p>
    <w:p w14:paraId="73A6A741" w14:textId="77777777" w:rsidR="00EE12EE" w:rsidRPr="006713FA" w:rsidRDefault="00000000">
      <w:pPr>
        <w:numPr>
          <w:ilvl w:val="0"/>
          <w:numId w:val="5"/>
        </w:numPr>
        <w:spacing w:before="240" w:after="120"/>
        <w:ind w:hanging="329"/>
      </w:pPr>
      <w:proofErr w:type="spellStart"/>
      <w:proofErr w:type="gramStart"/>
      <w:r w:rsidRPr="006713FA">
        <w:t>AddOrderItem</w:t>
      </w:r>
      <w:proofErr w:type="spellEnd"/>
      <w:r w:rsidRPr="006713FA">
        <w:t>(</w:t>
      </w:r>
      <w:proofErr w:type="gramEnd"/>
      <w:r w:rsidRPr="006713FA">
        <w:t>): Adds items to orders with inventory availability checks.</w:t>
      </w:r>
    </w:p>
    <w:p w14:paraId="5B6B5B2D" w14:textId="77777777" w:rsidR="00EE12EE" w:rsidRPr="006713FA" w:rsidRDefault="00000000">
      <w:pPr>
        <w:numPr>
          <w:ilvl w:val="0"/>
          <w:numId w:val="5"/>
        </w:numPr>
        <w:spacing w:before="120" w:after="120"/>
        <w:ind w:hanging="329"/>
      </w:pPr>
      <w:proofErr w:type="spellStart"/>
      <w:proofErr w:type="gramStart"/>
      <w:r w:rsidRPr="006713FA">
        <w:t>ProcessOrderFulfillment</w:t>
      </w:r>
      <w:proofErr w:type="spellEnd"/>
      <w:r w:rsidRPr="006713FA">
        <w:t>(</w:t>
      </w:r>
      <w:proofErr w:type="gramEnd"/>
      <w:r w:rsidRPr="006713FA">
        <w:t>): Implements FIFO inventory allocation for order fulfillment.</w:t>
      </w:r>
    </w:p>
    <w:p w14:paraId="4095C336" w14:textId="77777777" w:rsidR="00EE12EE" w:rsidRPr="006713FA" w:rsidRDefault="00EE12EE">
      <w:pPr>
        <w:numPr>
          <w:ilvl w:val="0"/>
          <w:numId w:val="5"/>
        </w:numPr>
        <w:spacing w:before="120" w:after="120"/>
        <w:ind w:hanging="329"/>
      </w:pPr>
    </w:p>
    <w:p w14:paraId="4C6EBDBE" w14:textId="77777777" w:rsidR="00EE12EE" w:rsidRPr="006713FA" w:rsidRDefault="00000000">
      <w:pPr>
        <w:numPr>
          <w:ilvl w:val="0"/>
          <w:numId w:val="5"/>
        </w:numPr>
        <w:spacing w:before="120" w:after="120"/>
        <w:ind w:hanging="329"/>
      </w:pPr>
      <w:r w:rsidRPr="006713FA">
        <w:t>Procurement:</w:t>
      </w:r>
    </w:p>
    <w:p w14:paraId="4F71F4AB" w14:textId="77777777" w:rsidR="00EE12EE" w:rsidRPr="006713FA" w:rsidRDefault="00000000">
      <w:pPr>
        <w:numPr>
          <w:ilvl w:val="0"/>
          <w:numId w:val="5"/>
        </w:numPr>
        <w:spacing w:before="120" w:after="120"/>
        <w:ind w:hanging="329"/>
      </w:pPr>
      <w:proofErr w:type="spellStart"/>
      <w:proofErr w:type="gramStart"/>
      <w:r w:rsidRPr="006713FA">
        <w:t>AddProcurement</w:t>
      </w:r>
      <w:proofErr w:type="spellEnd"/>
      <w:r w:rsidRPr="006713FA">
        <w:t>(</w:t>
      </w:r>
      <w:proofErr w:type="gramEnd"/>
      <w:r w:rsidRPr="006713FA">
        <w:t>): Manages procurement from suppliers.</w:t>
      </w:r>
    </w:p>
    <w:p w14:paraId="61C42B5F" w14:textId="77777777" w:rsidR="00EE12EE" w:rsidRPr="006713FA" w:rsidRDefault="00000000">
      <w:pPr>
        <w:numPr>
          <w:ilvl w:val="0"/>
          <w:numId w:val="5"/>
        </w:numPr>
        <w:spacing w:before="120" w:after="120"/>
        <w:ind w:hanging="329"/>
      </w:pPr>
      <w:proofErr w:type="spellStart"/>
      <w:proofErr w:type="gramStart"/>
      <w:r w:rsidRPr="006713FA">
        <w:t>AddProcurementItem</w:t>
      </w:r>
      <w:proofErr w:type="spellEnd"/>
      <w:r w:rsidRPr="006713FA">
        <w:t>(</w:t>
      </w:r>
      <w:proofErr w:type="gramEnd"/>
      <w:r w:rsidRPr="006713FA">
        <w:t>): Updates inventory with new procurement items.</w:t>
      </w:r>
    </w:p>
    <w:p w14:paraId="3DC0C0E4" w14:textId="77777777" w:rsidR="00EE12EE" w:rsidRPr="006713FA" w:rsidRDefault="00EE12EE">
      <w:pPr>
        <w:numPr>
          <w:ilvl w:val="0"/>
          <w:numId w:val="5"/>
        </w:numPr>
        <w:spacing w:before="120" w:after="120"/>
        <w:ind w:hanging="329"/>
      </w:pPr>
    </w:p>
    <w:p w14:paraId="26B4BB74" w14:textId="77777777" w:rsidR="00EE12EE" w:rsidRPr="006713FA" w:rsidRDefault="00000000">
      <w:pPr>
        <w:numPr>
          <w:ilvl w:val="0"/>
          <w:numId w:val="5"/>
        </w:numPr>
        <w:spacing w:before="120" w:after="120"/>
        <w:ind w:hanging="329"/>
      </w:pPr>
      <w:r w:rsidRPr="006713FA">
        <w:t>Reporting:</w:t>
      </w:r>
    </w:p>
    <w:p w14:paraId="7E8815B2" w14:textId="77777777" w:rsidR="00EE12EE" w:rsidRPr="006713FA" w:rsidRDefault="00000000">
      <w:pPr>
        <w:numPr>
          <w:ilvl w:val="0"/>
          <w:numId w:val="5"/>
        </w:numPr>
        <w:spacing w:before="120" w:after="120"/>
        <w:ind w:hanging="329"/>
      </w:pPr>
      <w:proofErr w:type="spellStart"/>
      <w:proofErr w:type="gramStart"/>
      <w:r w:rsidRPr="006713FA">
        <w:t>GetDailySalesReport</w:t>
      </w:r>
      <w:proofErr w:type="spellEnd"/>
      <w:r w:rsidRPr="006713FA">
        <w:t>(</w:t>
      </w:r>
      <w:proofErr w:type="gramEnd"/>
      <w:r w:rsidRPr="006713FA">
        <w:t>): Generates comprehensive sales reports.</w:t>
      </w:r>
    </w:p>
    <w:p w14:paraId="45B55595" w14:textId="77777777" w:rsidR="00EE12EE" w:rsidRPr="006713FA" w:rsidRDefault="00000000">
      <w:pPr>
        <w:numPr>
          <w:ilvl w:val="0"/>
          <w:numId w:val="5"/>
        </w:numPr>
        <w:spacing w:before="120" w:after="240"/>
        <w:ind w:hanging="482"/>
      </w:pPr>
      <w:proofErr w:type="spellStart"/>
      <w:proofErr w:type="gramStart"/>
      <w:r w:rsidRPr="006713FA">
        <w:lastRenderedPageBreak/>
        <w:t>SellToLocalVendor</w:t>
      </w:r>
      <w:proofErr w:type="spellEnd"/>
      <w:r w:rsidRPr="006713FA">
        <w:t>(</w:t>
      </w:r>
      <w:proofErr w:type="gramEnd"/>
      <w:r w:rsidRPr="006713FA">
        <w:t>): Manages sales of low-grade items to local vendors.</w:t>
      </w:r>
    </w:p>
    <w:p w14:paraId="58A12226" w14:textId="77777777" w:rsidR="00EE12EE" w:rsidRPr="006713FA" w:rsidRDefault="00000000" w:rsidP="00580BD6">
      <w:pPr>
        <w:pStyle w:val="Heading3"/>
      </w:pPr>
      <w:r w:rsidRPr="006713FA">
        <w:t>3.2.3 Triggers and Automation</w:t>
      </w:r>
    </w:p>
    <w:p w14:paraId="38A7F0A9" w14:textId="77777777" w:rsidR="00EE12EE" w:rsidRPr="006713FA" w:rsidRDefault="00000000">
      <w:pPr>
        <w:spacing w:before="120" w:after="120"/>
      </w:pPr>
      <w:r w:rsidRPr="006713FA">
        <w:t>Two triggers automate business rules: (Triggers, 2024)</w:t>
      </w:r>
    </w:p>
    <w:p w14:paraId="1DC8499B" w14:textId="75CB5DAF" w:rsidR="00EE12EE" w:rsidRPr="006713FA" w:rsidRDefault="00000000">
      <w:pPr>
        <w:numPr>
          <w:ilvl w:val="0"/>
          <w:numId w:val="6"/>
        </w:numPr>
        <w:spacing w:before="240" w:after="120"/>
        <w:ind w:hanging="329"/>
      </w:pPr>
      <w:proofErr w:type="spellStart"/>
      <w:r w:rsidRPr="006713FA">
        <w:rPr>
          <w:b/>
          <w:bCs/>
        </w:rPr>
        <w:t>UpdateInventoryStatusOnExpiry</w:t>
      </w:r>
      <w:proofErr w:type="spellEnd"/>
      <w:r w:rsidRPr="006713FA">
        <w:rPr>
          <w:b/>
          <w:bCs/>
        </w:rPr>
        <w:t>:</w:t>
      </w:r>
      <w:r w:rsidR="007C6832">
        <w:rPr>
          <w:b/>
          <w:bCs/>
        </w:rPr>
        <w:t xml:space="preserve"> </w:t>
      </w:r>
      <w:r w:rsidRPr="006713FA">
        <w:t>Automatically updates inventory status when items expire</w:t>
      </w:r>
    </w:p>
    <w:p w14:paraId="27BC7A5B" w14:textId="15D5F7B1" w:rsidR="00EE12EE" w:rsidRPr="006713FA" w:rsidRDefault="00000000">
      <w:pPr>
        <w:numPr>
          <w:ilvl w:val="0"/>
          <w:numId w:val="6"/>
        </w:numPr>
        <w:spacing w:before="120" w:after="240"/>
        <w:ind w:hanging="329"/>
      </w:pPr>
      <w:proofErr w:type="spellStart"/>
      <w:r w:rsidRPr="006713FA">
        <w:rPr>
          <w:b/>
          <w:bCs/>
        </w:rPr>
        <w:t>AutoUpdateOrderStatus</w:t>
      </w:r>
      <w:proofErr w:type="spellEnd"/>
      <w:r w:rsidRPr="006713FA">
        <w:rPr>
          <w:b/>
          <w:bCs/>
        </w:rPr>
        <w:t>:</w:t>
      </w:r>
      <w:r w:rsidR="007C6832">
        <w:rPr>
          <w:b/>
          <w:bCs/>
        </w:rPr>
        <w:t xml:space="preserve"> </w:t>
      </w:r>
      <w:r w:rsidRPr="006713FA">
        <w:t>Updates order status when all items are fulfilled</w:t>
      </w:r>
    </w:p>
    <w:p w14:paraId="04AEADA2" w14:textId="77777777" w:rsidR="00EE12EE" w:rsidRPr="006713FA" w:rsidRDefault="00000000" w:rsidP="00580BD6">
      <w:pPr>
        <w:pStyle w:val="Heading3"/>
      </w:pPr>
      <w:r w:rsidRPr="006713FA">
        <w:t>3.2.4 Indexing Strategy</w:t>
      </w:r>
    </w:p>
    <w:p w14:paraId="3C47D8A6" w14:textId="77777777" w:rsidR="00EE12EE" w:rsidRPr="006713FA" w:rsidRDefault="00000000">
      <w:pPr>
        <w:spacing w:before="120" w:after="120"/>
      </w:pPr>
      <w:r w:rsidRPr="006713FA">
        <w:t>Comprehensive indexing strategy includes: (VIDEX: A Disaggregated and Extensible Virtual Index for the Cloud and AI Era, 2025)</w:t>
      </w:r>
    </w:p>
    <w:p w14:paraId="2B4F2602" w14:textId="77777777" w:rsidR="00EE12EE" w:rsidRPr="006713FA" w:rsidRDefault="00000000">
      <w:pPr>
        <w:numPr>
          <w:ilvl w:val="0"/>
          <w:numId w:val="7"/>
        </w:numPr>
        <w:spacing w:before="240" w:after="120"/>
        <w:ind w:hanging="242"/>
      </w:pPr>
      <w:r w:rsidRPr="006713FA">
        <w:rPr>
          <w:b/>
          <w:bCs/>
        </w:rPr>
        <w:t xml:space="preserve">Primary </w:t>
      </w:r>
      <w:proofErr w:type="spellStart"/>
      <w:proofErr w:type="gramStart"/>
      <w:r w:rsidRPr="006713FA">
        <w:rPr>
          <w:b/>
          <w:bCs/>
        </w:rPr>
        <w:t>Indexes:</w:t>
      </w:r>
      <w:r w:rsidRPr="006713FA">
        <w:t>On</w:t>
      </w:r>
      <w:proofErr w:type="spellEnd"/>
      <w:proofErr w:type="gramEnd"/>
      <w:r w:rsidRPr="006713FA">
        <w:t xml:space="preserve"> all primary keys</w:t>
      </w:r>
    </w:p>
    <w:p w14:paraId="1671DC11" w14:textId="77777777" w:rsidR="00EE12EE" w:rsidRPr="006713FA" w:rsidRDefault="00000000">
      <w:pPr>
        <w:numPr>
          <w:ilvl w:val="0"/>
          <w:numId w:val="7"/>
        </w:numPr>
        <w:spacing w:before="120" w:after="120"/>
        <w:ind w:hanging="242"/>
      </w:pPr>
      <w:r w:rsidRPr="006713FA">
        <w:rPr>
          <w:b/>
          <w:bCs/>
        </w:rPr>
        <w:t xml:space="preserve">Foreign Key </w:t>
      </w:r>
      <w:proofErr w:type="spellStart"/>
      <w:proofErr w:type="gramStart"/>
      <w:r w:rsidRPr="006713FA">
        <w:rPr>
          <w:b/>
          <w:bCs/>
        </w:rPr>
        <w:t>Indexes:</w:t>
      </w:r>
      <w:r w:rsidRPr="006713FA">
        <w:t>On</w:t>
      </w:r>
      <w:proofErr w:type="spellEnd"/>
      <w:proofErr w:type="gramEnd"/>
      <w:r w:rsidRPr="006713FA">
        <w:t xml:space="preserve"> all foreign keys</w:t>
      </w:r>
    </w:p>
    <w:p w14:paraId="29143AA4" w14:textId="77777777" w:rsidR="00EE12EE" w:rsidRPr="006713FA" w:rsidRDefault="00000000">
      <w:pPr>
        <w:numPr>
          <w:ilvl w:val="0"/>
          <w:numId w:val="7"/>
        </w:numPr>
        <w:spacing w:before="120" w:after="120"/>
        <w:ind w:hanging="242"/>
      </w:pPr>
      <w:r w:rsidRPr="006713FA">
        <w:rPr>
          <w:b/>
          <w:bCs/>
        </w:rPr>
        <w:t xml:space="preserve">Composite </w:t>
      </w:r>
      <w:proofErr w:type="spellStart"/>
      <w:proofErr w:type="gramStart"/>
      <w:r w:rsidRPr="006713FA">
        <w:rPr>
          <w:b/>
          <w:bCs/>
        </w:rPr>
        <w:t>Indexes:</w:t>
      </w:r>
      <w:r w:rsidRPr="006713FA">
        <w:t>For</w:t>
      </w:r>
      <w:proofErr w:type="spellEnd"/>
      <w:proofErr w:type="gramEnd"/>
      <w:r w:rsidRPr="006713FA">
        <w:t xml:space="preserve"> frequently joined columns</w:t>
      </w:r>
    </w:p>
    <w:p w14:paraId="081A5D7A" w14:textId="77777777" w:rsidR="00EE12EE" w:rsidRPr="006713FA" w:rsidRDefault="00000000">
      <w:pPr>
        <w:numPr>
          <w:ilvl w:val="0"/>
          <w:numId w:val="7"/>
        </w:numPr>
        <w:spacing w:before="120" w:after="120"/>
        <w:ind w:hanging="242"/>
      </w:pPr>
      <w:r w:rsidRPr="006713FA">
        <w:rPr>
          <w:b/>
          <w:bCs/>
        </w:rPr>
        <w:t xml:space="preserve">Covering </w:t>
      </w:r>
      <w:proofErr w:type="spellStart"/>
      <w:proofErr w:type="gramStart"/>
      <w:r w:rsidRPr="006713FA">
        <w:rPr>
          <w:b/>
          <w:bCs/>
        </w:rPr>
        <w:t>Indexes:</w:t>
      </w:r>
      <w:r w:rsidRPr="006713FA">
        <w:t>For</w:t>
      </w:r>
      <w:proofErr w:type="spellEnd"/>
      <w:proofErr w:type="gramEnd"/>
      <w:r w:rsidRPr="006713FA">
        <w:t xml:space="preserve"> common query patterns</w:t>
      </w:r>
    </w:p>
    <w:p w14:paraId="7680D820" w14:textId="77777777" w:rsidR="00EE12EE" w:rsidRPr="006713FA" w:rsidRDefault="00000000">
      <w:pPr>
        <w:numPr>
          <w:ilvl w:val="0"/>
          <w:numId w:val="7"/>
        </w:numPr>
        <w:spacing w:before="120" w:after="240"/>
        <w:ind w:hanging="242"/>
      </w:pPr>
      <w:r w:rsidRPr="006713FA">
        <w:rPr>
          <w:b/>
          <w:bCs/>
        </w:rPr>
        <w:t xml:space="preserve">Full-Text </w:t>
      </w:r>
      <w:proofErr w:type="spellStart"/>
      <w:proofErr w:type="gramStart"/>
      <w:r w:rsidRPr="006713FA">
        <w:rPr>
          <w:b/>
          <w:bCs/>
        </w:rPr>
        <w:t>Indexes:</w:t>
      </w:r>
      <w:r w:rsidRPr="006713FA">
        <w:t>On</w:t>
      </w:r>
      <w:proofErr w:type="spellEnd"/>
      <w:proofErr w:type="gramEnd"/>
      <w:r w:rsidRPr="006713FA">
        <w:t xml:space="preserve"> searchable text fields</w:t>
      </w:r>
    </w:p>
    <w:p w14:paraId="47F0366A" w14:textId="77777777" w:rsidR="00EE12EE" w:rsidRPr="006713FA" w:rsidRDefault="00EE12EE">
      <w:pPr>
        <w:spacing w:before="120" w:after="120"/>
      </w:pPr>
    </w:p>
    <w:p w14:paraId="656464D6" w14:textId="77777777" w:rsidR="00EE12EE" w:rsidRPr="006713FA" w:rsidRDefault="00000000">
      <w:pPr>
        <w:spacing w:before="120" w:after="120"/>
      </w:pPr>
      <w:r w:rsidRPr="006713FA">
        <w:t xml:space="preserve">CREATE INDEX </w:t>
      </w:r>
      <w:proofErr w:type="spellStart"/>
      <w:r w:rsidRPr="006713FA">
        <w:t>idx_inventory_expiry</w:t>
      </w:r>
      <w:proofErr w:type="spellEnd"/>
      <w:r w:rsidRPr="006713FA">
        <w:t xml:space="preserve"> ON </w:t>
      </w:r>
      <w:proofErr w:type="gramStart"/>
      <w:r w:rsidRPr="006713FA">
        <w:t>inventory(</w:t>
      </w:r>
      <w:proofErr w:type="spellStart"/>
      <w:proofErr w:type="gramEnd"/>
      <w:r w:rsidRPr="006713FA">
        <w:t>expiry_date</w:t>
      </w:r>
      <w:proofErr w:type="spellEnd"/>
      <w:r w:rsidRPr="006713FA">
        <w:t>, status</w:t>
      </w:r>
      <w:proofErr w:type="gramStart"/>
      <w:r w:rsidRPr="006713FA">
        <w:t>);</w:t>
      </w:r>
      <w:proofErr w:type="gramEnd"/>
    </w:p>
    <w:p w14:paraId="577D47E6" w14:textId="77777777" w:rsidR="00EE12EE" w:rsidRPr="006713FA" w:rsidRDefault="00000000">
      <w:pPr>
        <w:spacing w:before="120" w:after="120"/>
      </w:pPr>
      <w:r w:rsidRPr="006713FA">
        <w:t xml:space="preserve">CREATE INDEX </w:t>
      </w:r>
      <w:proofErr w:type="spellStart"/>
      <w:r w:rsidRPr="006713FA">
        <w:t>idx_orders_customer_status</w:t>
      </w:r>
      <w:proofErr w:type="spellEnd"/>
      <w:r w:rsidRPr="006713FA">
        <w:t xml:space="preserve"> ON </w:t>
      </w:r>
      <w:proofErr w:type="gramStart"/>
      <w:r w:rsidRPr="006713FA">
        <w:t>orders(</w:t>
      </w:r>
      <w:proofErr w:type="spellStart"/>
      <w:proofErr w:type="gramEnd"/>
      <w:r w:rsidRPr="006713FA">
        <w:t>customer_id</w:t>
      </w:r>
      <w:proofErr w:type="spellEnd"/>
      <w:r w:rsidRPr="006713FA">
        <w:t xml:space="preserve">, </w:t>
      </w:r>
      <w:proofErr w:type="spellStart"/>
      <w:r w:rsidRPr="006713FA">
        <w:t>order_status</w:t>
      </w:r>
      <w:proofErr w:type="spellEnd"/>
      <w:r w:rsidRPr="006713FA">
        <w:t xml:space="preserve">, </w:t>
      </w:r>
      <w:proofErr w:type="spellStart"/>
      <w:r w:rsidRPr="006713FA">
        <w:t>order_date</w:t>
      </w:r>
      <w:proofErr w:type="spellEnd"/>
      <w:proofErr w:type="gramStart"/>
      <w:r w:rsidRPr="006713FA">
        <w:t>);</w:t>
      </w:r>
      <w:proofErr w:type="gramEnd"/>
    </w:p>
    <w:p w14:paraId="7C3C1A71" w14:textId="77777777" w:rsidR="00EE12EE" w:rsidRPr="006713FA" w:rsidRDefault="00000000">
      <w:pPr>
        <w:spacing w:before="120" w:after="120"/>
      </w:pPr>
      <w:r w:rsidRPr="006713FA">
        <w:t xml:space="preserve">CREATE INDEX </w:t>
      </w:r>
      <w:proofErr w:type="spellStart"/>
      <w:r w:rsidRPr="006713FA">
        <w:t>idx_order_items_fulfillment</w:t>
      </w:r>
      <w:proofErr w:type="spellEnd"/>
      <w:r w:rsidRPr="006713FA">
        <w:t xml:space="preserve"> ON </w:t>
      </w:r>
      <w:proofErr w:type="spellStart"/>
      <w:r w:rsidRPr="006713FA">
        <w:t>order_</w:t>
      </w:r>
      <w:proofErr w:type="gramStart"/>
      <w:r w:rsidRPr="006713FA">
        <w:t>items</w:t>
      </w:r>
      <w:proofErr w:type="spellEnd"/>
      <w:r w:rsidRPr="006713FA">
        <w:t>(</w:t>
      </w:r>
      <w:proofErr w:type="spellStart"/>
      <w:proofErr w:type="gramEnd"/>
      <w:r w:rsidRPr="006713FA">
        <w:t>order_id</w:t>
      </w:r>
      <w:proofErr w:type="spellEnd"/>
      <w:r w:rsidRPr="006713FA">
        <w:t xml:space="preserve">, </w:t>
      </w:r>
      <w:proofErr w:type="spellStart"/>
      <w:r w:rsidRPr="006713FA">
        <w:t>vegetable_id</w:t>
      </w:r>
      <w:proofErr w:type="spellEnd"/>
      <w:r w:rsidRPr="006713FA">
        <w:t xml:space="preserve">, </w:t>
      </w:r>
      <w:proofErr w:type="spellStart"/>
      <w:r w:rsidRPr="006713FA">
        <w:t>grade_id</w:t>
      </w:r>
      <w:proofErr w:type="spellEnd"/>
      <w:r w:rsidRPr="006713FA">
        <w:t xml:space="preserve">, </w:t>
      </w:r>
      <w:proofErr w:type="spellStart"/>
      <w:r w:rsidRPr="006713FA">
        <w:t>fulfilled_quantity</w:t>
      </w:r>
      <w:proofErr w:type="spellEnd"/>
      <w:proofErr w:type="gramStart"/>
      <w:r w:rsidRPr="006713FA">
        <w:t>);</w:t>
      </w:r>
      <w:proofErr w:type="gramEnd"/>
    </w:p>
    <w:p w14:paraId="2FE968CF" w14:textId="77777777" w:rsidR="00580BD6" w:rsidRDefault="00580BD6" w:rsidP="00580BD6">
      <w:pPr>
        <w:pStyle w:val="Heading2"/>
      </w:pPr>
    </w:p>
    <w:p w14:paraId="28CF63BA" w14:textId="25866550" w:rsidR="00EE12EE" w:rsidRPr="006713FA" w:rsidRDefault="00000000" w:rsidP="00580BD6">
      <w:pPr>
        <w:pStyle w:val="Heading2"/>
      </w:pPr>
      <w:r w:rsidRPr="006713FA">
        <w:t>3.3 Sample Data Generation</w:t>
      </w:r>
    </w:p>
    <w:p w14:paraId="3731A805" w14:textId="77777777" w:rsidR="00EE12EE" w:rsidRPr="006713FA" w:rsidRDefault="00000000">
      <w:pPr>
        <w:spacing w:before="120" w:after="120"/>
      </w:pPr>
      <w:r w:rsidRPr="006713FA">
        <w:t>The system uses sample data reflecting real business operations: (</w:t>
      </w:r>
      <w:proofErr w:type="spellStart"/>
      <w:r w:rsidRPr="006713FA">
        <w:t>Sakila</w:t>
      </w:r>
      <w:proofErr w:type="spellEnd"/>
      <w:r w:rsidRPr="006713FA">
        <w:t xml:space="preserve"> Sample Database, n.d.)</w:t>
      </w:r>
    </w:p>
    <w:p w14:paraId="07078C4E" w14:textId="77777777" w:rsidR="00EE12EE" w:rsidRPr="006713FA" w:rsidRDefault="00000000">
      <w:pPr>
        <w:numPr>
          <w:ilvl w:val="0"/>
          <w:numId w:val="8"/>
        </w:numPr>
        <w:spacing w:before="240" w:after="120"/>
        <w:ind w:hanging="242"/>
      </w:pPr>
      <w:r w:rsidRPr="006713FA">
        <w:rPr>
          <w:b/>
          <w:bCs/>
        </w:rPr>
        <w:t xml:space="preserve">15 Different </w:t>
      </w:r>
      <w:proofErr w:type="spellStart"/>
      <w:r w:rsidRPr="006713FA">
        <w:rPr>
          <w:b/>
          <w:bCs/>
        </w:rPr>
        <w:t>Vegetables</w:t>
      </w:r>
      <w:r w:rsidRPr="006713FA">
        <w:t>with</w:t>
      </w:r>
      <w:proofErr w:type="spellEnd"/>
      <w:r w:rsidRPr="006713FA">
        <w:t xml:space="preserve"> seasonal classification and shelf life</w:t>
      </w:r>
    </w:p>
    <w:p w14:paraId="479E4090" w14:textId="77777777" w:rsidR="00EE12EE" w:rsidRPr="006713FA" w:rsidRDefault="00000000">
      <w:pPr>
        <w:numPr>
          <w:ilvl w:val="0"/>
          <w:numId w:val="8"/>
        </w:numPr>
        <w:spacing w:before="120" w:after="120"/>
        <w:ind w:hanging="242"/>
      </w:pPr>
      <w:r w:rsidRPr="006713FA">
        <w:rPr>
          <w:b/>
          <w:bCs/>
        </w:rPr>
        <w:t xml:space="preserve">5 Quality </w:t>
      </w:r>
      <w:proofErr w:type="spellStart"/>
      <w:r w:rsidRPr="006713FA">
        <w:rPr>
          <w:b/>
          <w:bCs/>
        </w:rPr>
        <w:t>Grades</w:t>
      </w:r>
      <w:r w:rsidRPr="006713FA">
        <w:t>from</w:t>
      </w:r>
      <w:proofErr w:type="spellEnd"/>
      <w:r w:rsidRPr="006713FA">
        <w:t xml:space="preserve"> Premium (A+) to Low Grade (D)</w:t>
      </w:r>
    </w:p>
    <w:p w14:paraId="1D1F9EF2" w14:textId="77777777" w:rsidR="00EE12EE" w:rsidRPr="006713FA" w:rsidRDefault="00000000">
      <w:pPr>
        <w:numPr>
          <w:ilvl w:val="0"/>
          <w:numId w:val="8"/>
        </w:numPr>
        <w:spacing w:before="120" w:after="120"/>
        <w:ind w:hanging="242"/>
      </w:pPr>
      <w:r w:rsidRPr="006713FA">
        <w:rPr>
          <w:b/>
          <w:bCs/>
        </w:rPr>
        <w:t xml:space="preserve">10 </w:t>
      </w:r>
      <w:proofErr w:type="spellStart"/>
      <w:r w:rsidRPr="006713FA">
        <w:rPr>
          <w:b/>
          <w:bCs/>
        </w:rPr>
        <w:t>Customers</w:t>
      </w:r>
      <w:r w:rsidRPr="006713FA">
        <w:t>across</w:t>
      </w:r>
      <w:proofErr w:type="spellEnd"/>
      <w:r w:rsidRPr="006713FA">
        <w:t xml:space="preserve"> all business segments (Hotels, Restaurants, Hospitals, etc.)</w:t>
      </w:r>
    </w:p>
    <w:p w14:paraId="61215A17" w14:textId="77777777" w:rsidR="00EE12EE" w:rsidRPr="006713FA" w:rsidRDefault="00000000">
      <w:pPr>
        <w:numPr>
          <w:ilvl w:val="0"/>
          <w:numId w:val="8"/>
        </w:numPr>
        <w:spacing w:before="120" w:after="120"/>
        <w:ind w:hanging="242"/>
      </w:pPr>
      <w:r w:rsidRPr="006713FA">
        <w:rPr>
          <w:b/>
          <w:bCs/>
        </w:rPr>
        <w:t xml:space="preserve">5 </w:t>
      </w:r>
      <w:proofErr w:type="spellStart"/>
      <w:r w:rsidRPr="006713FA">
        <w:rPr>
          <w:b/>
          <w:bCs/>
        </w:rPr>
        <w:t>Suppliers</w:t>
      </w:r>
      <w:r w:rsidRPr="006713FA">
        <w:t>including</w:t>
      </w:r>
      <w:proofErr w:type="spellEnd"/>
      <w:r w:rsidRPr="006713FA">
        <w:t xml:space="preserve"> wholesale markets and farmers</w:t>
      </w:r>
    </w:p>
    <w:p w14:paraId="578A1CB0" w14:textId="77777777" w:rsidR="00EE12EE" w:rsidRPr="006713FA" w:rsidRDefault="00000000">
      <w:pPr>
        <w:numPr>
          <w:ilvl w:val="0"/>
          <w:numId w:val="8"/>
        </w:numPr>
        <w:spacing w:before="120" w:after="120"/>
        <w:ind w:hanging="242"/>
      </w:pPr>
      <w:r w:rsidRPr="006713FA">
        <w:rPr>
          <w:b/>
          <w:bCs/>
        </w:rPr>
        <w:t xml:space="preserve">20 Inventory </w:t>
      </w:r>
      <w:proofErr w:type="spellStart"/>
      <w:r w:rsidRPr="006713FA">
        <w:rPr>
          <w:b/>
          <w:bCs/>
        </w:rPr>
        <w:t>Records</w:t>
      </w:r>
      <w:r w:rsidRPr="006713FA">
        <w:t>with</w:t>
      </w:r>
      <w:proofErr w:type="spellEnd"/>
      <w:r w:rsidRPr="006713FA">
        <w:t xml:space="preserve"> varying quantities and grades</w:t>
      </w:r>
    </w:p>
    <w:p w14:paraId="687B8133" w14:textId="77777777" w:rsidR="00EE12EE" w:rsidRPr="006713FA" w:rsidRDefault="00000000">
      <w:pPr>
        <w:numPr>
          <w:ilvl w:val="0"/>
          <w:numId w:val="8"/>
        </w:numPr>
        <w:spacing w:before="120" w:after="120"/>
        <w:ind w:hanging="242"/>
      </w:pPr>
      <w:r w:rsidRPr="006713FA">
        <w:rPr>
          <w:b/>
          <w:bCs/>
        </w:rPr>
        <w:t xml:space="preserve">10 </w:t>
      </w:r>
      <w:proofErr w:type="spellStart"/>
      <w:r w:rsidRPr="006713FA">
        <w:rPr>
          <w:b/>
          <w:bCs/>
        </w:rPr>
        <w:t>Orders</w:t>
      </w:r>
      <w:r w:rsidRPr="006713FA">
        <w:t>with</w:t>
      </w:r>
      <w:proofErr w:type="spellEnd"/>
      <w:r w:rsidRPr="006713FA">
        <w:t xml:space="preserve"> 15 order items representing actual transactions</w:t>
      </w:r>
    </w:p>
    <w:p w14:paraId="651865A1" w14:textId="77777777" w:rsidR="00EE12EE" w:rsidRPr="006713FA" w:rsidRDefault="00000000">
      <w:pPr>
        <w:numPr>
          <w:ilvl w:val="0"/>
          <w:numId w:val="8"/>
        </w:numPr>
        <w:spacing w:before="120" w:after="120"/>
        <w:ind w:hanging="242"/>
      </w:pPr>
      <w:r w:rsidRPr="006713FA">
        <w:rPr>
          <w:b/>
          <w:bCs/>
        </w:rPr>
        <w:t>5 Procurement Records</w:t>
      </w:r>
      <w:r w:rsidRPr="006713FA">
        <w:t>from different suppliers</w:t>
      </w:r>
    </w:p>
    <w:p w14:paraId="73FFC51A" w14:textId="77777777" w:rsidR="00EE12EE" w:rsidRPr="006713FA" w:rsidRDefault="00000000">
      <w:pPr>
        <w:numPr>
          <w:ilvl w:val="0"/>
          <w:numId w:val="8"/>
        </w:numPr>
        <w:spacing w:before="120" w:after="120"/>
        <w:ind w:hanging="242"/>
      </w:pPr>
      <w:r w:rsidRPr="006713FA">
        <w:rPr>
          <w:b/>
          <w:bCs/>
        </w:rPr>
        <w:t xml:space="preserve">5 </w:t>
      </w:r>
      <w:proofErr w:type="spellStart"/>
      <w:r w:rsidRPr="006713FA">
        <w:rPr>
          <w:b/>
          <w:bCs/>
        </w:rPr>
        <w:t>Deliveries</w:t>
      </w:r>
      <w:r w:rsidRPr="006713FA">
        <w:t>with</w:t>
      </w:r>
      <w:proofErr w:type="spellEnd"/>
      <w:r w:rsidRPr="006713FA">
        <w:t xml:space="preserve"> tracking information</w:t>
      </w:r>
    </w:p>
    <w:p w14:paraId="36395AB3" w14:textId="77777777" w:rsidR="00EE12EE" w:rsidRPr="006713FA" w:rsidRDefault="00000000">
      <w:pPr>
        <w:numPr>
          <w:ilvl w:val="0"/>
          <w:numId w:val="8"/>
        </w:numPr>
        <w:spacing w:before="120" w:after="240"/>
        <w:ind w:hanging="242"/>
      </w:pPr>
      <w:r w:rsidRPr="006713FA">
        <w:rPr>
          <w:b/>
          <w:bCs/>
        </w:rPr>
        <w:lastRenderedPageBreak/>
        <w:t xml:space="preserve">5 Vendor </w:t>
      </w:r>
      <w:proofErr w:type="spellStart"/>
      <w:r w:rsidRPr="006713FA">
        <w:rPr>
          <w:b/>
          <w:bCs/>
        </w:rPr>
        <w:t>Sales</w:t>
      </w:r>
      <w:r w:rsidRPr="006713FA">
        <w:t>of</w:t>
      </w:r>
      <w:proofErr w:type="spellEnd"/>
      <w:r w:rsidRPr="006713FA">
        <w:t xml:space="preserve"> low-grade items</w:t>
      </w:r>
    </w:p>
    <w:p w14:paraId="5159605D" w14:textId="77777777" w:rsidR="00EE12EE" w:rsidRPr="006713FA" w:rsidRDefault="00000000" w:rsidP="00580BD6">
      <w:pPr>
        <w:pStyle w:val="Heading1"/>
      </w:pPr>
      <w:r w:rsidRPr="006713FA">
        <w:t>4. Results</w:t>
      </w:r>
    </w:p>
    <w:p w14:paraId="6CD2B9BB" w14:textId="77777777" w:rsidR="00EE12EE" w:rsidRPr="006713FA" w:rsidRDefault="00000000" w:rsidP="00580BD6">
      <w:pPr>
        <w:pStyle w:val="Heading2"/>
      </w:pPr>
      <w:r w:rsidRPr="006713FA">
        <w:t>4.1 System Performance</w:t>
      </w:r>
    </w:p>
    <w:p w14:paraId="6B2C34FD" w14:textId="77777777" w:rsidR="00EE12EE" w:rsidRPr="006713FA" w:rsidRDefault="00000000">
      <w:pPr>
        <w:spacing w:before="120" w:after="120"/>
      </w:pPr>
      <w:r w:rsidRPr="006713FA">
        <w:t>The system demonstrates strong performance in several areas:</w:t>
      </w:r>
    </w:p>
    <w:p w14:paraId="19F9CA12" w14:textId="77777777" w:rsidR="00EE12EE" w:rsidRPr="006713FA" w:rsidRDefault="00000000">
      <w:pPr>
        <w:numPr>
          <w:ilvl w:val="0"/>
          <w:numId w:val="9"/>
        </w:numPr>
        <w:spacing w:before="240" w:after="120"/>
        <w:ind w:hanging="329"/>
      </w:pPr>
      <w:r w:rsidRPr="006713FA">
        <w:rPr>
          <w:b/>
          <w:bCs/>
        </w:rPr>
        <w:t xml:space="preserve">Query Response </w:t>
      </w:r>
      <w:proofErr w:type="spellStart"/>
      <w:proofErr w:type="gramStart"/>
      <w:r w:rsidRPr="006713FA">
        <w:rPr>
          <w:b/>
          <w:bCs/>
        </w:rPr>
        <w:t>Times:</w:t>
      </w:r>
      <w:r w:rsidRPr="006713FA">
        <w:t>All</w:t>
      </w:r>
      <w:proofErr w:type="spellEnd"/>
      <w:proofErr w:type="gramEnd"/>
      <w:r w:rsidRPr="006713FA">
        <w:t xml:space="preserve"> critical queries execute within milliseconds</w:t>
      </w:r>
    </w:p>
    <w:p w14:paraId="1EC9C745" w14:textId="77777777" w:rsidR="00EE12EE" w:rsidRPr="006713FA" w:rsidRDefault="00000000">
      <w:pPr>
        <w:numPr>
          <w:ilvl w:val="0"/>
          <w:numId w:val="9"/>
        </w:numPr>
        <w:spacing w:before="120" w:after="120"/>
        <w:ind w:hanging="329"/>
      </w:pPr>
      <w:r w:rsidRPr="006713FA">
        <w:rPr>
          <w:b/>
          <w:bCs/>
        </w:rPr>
        <w:t xml:space="preserve">Transaction </w:t>
      </w:r>
      <w:proofErr w:type="spellStart"/>
      <w:proofErr w:type="gramStart"/>
      <w:r w:rsidRPr="006713FA">
        <w:rPr>
          <w:b/>
          <w:bCs/>
        </w:rPr>
        <w:t>Throughput:</w:t>
      </w:r>
      <w:r w:rsidRPr="006713FA">
        <w:t>Handles</w:t>
      </w:r>
      <w:proofErr w:type="spellEnd"/>
      <w:proofErr w:type="gramEnd"/>
      <w:r w:rsidRPr="006713FA">
        <w:t xml:space="preserve"> concurrent order processing efficiently (Designing MySQL Databases for Inventory Management, 2025)</w:t>
      </w:r>
    </w:p>
    <w:p w14:paraId="3DEE546B" w14:textId="77777777" w:rsidR="00EE12EE" w:rsidRPr="006713FA" w:rsidRDefault="00000000">
      <w:pPr>
        <w:numPr>
          <w:ilvl w:val="0"/>
          <w:numId w:val="9"/>
        </w:numPr>
        <w:spacing w:before="120" w:after="120"/>
        <w:ind w:hanging="329"/>
      </w:pPr>
      <w:r w:rsidRPr="006713FA">
        <w:rPr>
          <w:b/>
          <w:bCs/>
        </w:rPr>
        <w:t xml:space="preserve">Data </w:t>
      </w:r>
      <w:proofErr w:type="gramStart"/>
      <w:r w:rsidRPr="006713FA">
        <w:rPr>
          <w:b/>
          <w:bCs/>
        </w:rPr>
        <w:t>Integrity:</w:t>
      </w:r>
      <w:r w:rsidRPr="006713FA">
        <w:t>ACID</w:t>
      </w:r>
      <w:proofErr w:type="gramEnd"/>
      <w:r w:rsidRPr="006713FA">
        <w:t xml:space="preserve"> compliance ensures reliable transaction processing (</w:t>
      </w:r>
      <w:proofErr w:type="spellStart"/>
      <w:r w:rsidRPr="006713FA">
        <w:t>InnoDB</w:t>
      </w:r>
      <w:proofErr w:type="spellEnd"/>
      <w:r w:rsidRPr="006713FA">
        <w:t xml:space="preserve"> and the ACID Model, n.d.)</w:t>
      </w:r>
    </w:p>
    <w:p w14:paraId="7B29691B" w14:textId="77777777" w:rsidR="00EE12EE" w:rsidRDefault="00000000">
      <w:pPr>
        <w:numPr>
          <w:ilvl w:val="0"/>
          <w:numId w:val="9"/>
        </w:numPr>
        <w:spacing w:before="120" w:after="240"/>
        <w:ind w:hanging="329"/>
      </w:pPr>
      <w:proofErr w:type="spellStart"/>
      <w:proofErr w:type="gramStart"/>
      <w:r w:rsidRPr="006713FA">
        <w:rPr>
          <w:b/>
          <w:bCs/>
        </w:rPr>
        <w:t>Scalability:</w:t>
      </w:r>
      <w:r w:rsidRPr="006713FA">
        <w:t>Proper</w:t>
      </w:r>
      <w:proofErr w:type="spellEnd"/>
      <w:proofErr w:type="gramEnd"/>
      <w:r w:rsidRPr="006713FA">
        <w:t xml:space="preserve"> indexing supports growth to thousands of records (How MySQL indexes </w:t>
      </w:r>
      <w:proofErr w:type="gramStart"/>
      <w:r w:rsidRPr="006713FA">
        <w:t>work?,</w:t>
      </w:r>
      <w:proofErr w:type="gramEnd"/>
      <w:r w:rsidRPr="006713FA">
        <w:t xml:space="preserve"> n.d.)</w:t>
      </w:r>
    </w:p>
    <w:p w14:paraId="2879F89E" w14:textId="77777777" w:rsidR="00580BD6" w:rsidRPr="006713FA" w:rsidRDefault="00580BD6" w:rsidP="00580BD6">
      <w:pPr>
        <w:spacing w:before="120" w:after="240"/>
        <w:ind w:left="720"/>
      </w:pPr>
    </w:p>
    <w:p w14:paraId="7EB221A6" w14:textId="77777777" w:rsidR="00EE12EE" w:rsidRPr="006713FA" w:rsidRDefault="00000000" w:rsidP="00580BD6">
      <w:pPr>
        <w:pStyle w:val="Heading2"/>
      </w:pPr>
      <w:r w:rsidRPr="006713FA">
        <w:t>4.2 Business Workflow Implementation</w:t>
      </w:r>
    </w:p>
    <w:p w14:paraId="12C1CC6D" w14:textId="77777777" w:rsidR="00EE12EE" w:rsidRPr="006713FA" w:rsidRDefault="00000000">
      <w:pPr>
        <w:spacing w:before="120" w:after="120"/>
      </w:pPr>
      <w:proofErr w:type="gramStart"/>
      <w:r w:rsidRPr="006713FA">
        <w:t xml:space="preserve">The </w:t>
      </w:r>
      <w:proofErr w:type="spellStart"/>
      <w:r w:rsidRPr="006713FA">
        <w:t>syThe</w:t>
      </w:r>
      <w:proofErr w:type="spellEnd"/>
      <w:proofErr w:type="gramEnd"/>
      <w:r w:rsidRPr="006713FA">
        <w:t xml:space="preserve"> system covers all aspects of Digital </w:t>
      </w:r>
      <w:proofErr w:type="spellStart"/>
      <w:r w:rsidRPr="006713FA">
        <w:t>Tarkari’s</w:t>
      </w:r>
      <w:proofErr w:type="spellEnd"/>
      <w:r w:rsidRPr="006713FA">
        <w:t xml:space="preserve"> business </w:t>
      </w:r>
      <w:proofErr w:type="spellStart"/>
      <w:proofErr w:type="gramStart"/>
      <w:r w:rsidRPr="006713FA">
        <w:t>workflow:</w:t>
      </w:r>
      <w:r w:rsidRPr="006713FA">
        <w:rPr>
          <w:b/>
          <w:bCs/>
        </w:rPr>
        <w:t>y</w:t>
      </w:r>
      <w:proofErr w:type="spellEnd"/>
      <w:proofErr w:type="gramEnd"/>
      <w:r w:rsidRPr="006713FA">
        <w:rPr>
          <w:b/>
          <w:bCs/>
        </w:rPr>
        <w:t xml:space="preserve"> Order </w:t>
      </w:r>
      <w:proofErr w:type="spellStart"/>
      <w:proofErr w:type="gramStart"/>
      <w:r w:rsidRPr="006713FA">
        <w:rPr>
          <w:b/>
          <w:bCs/>
        </w:rPr>
        <w:t>Processing:</w:t>
      </w:r>
      <w:r w:rsidRPr="006713FA">
        <w:t>Customers</w:t>
      </w:r>
      <w:proofErr w:type="spellEnd"/>
      <w:proofErr w:type="gramEnd"/>
      <w:r w:rsidRPr="006713FA">
        <w:t xml:space="preserve"> place orders which are processed with inventory checks</w:t>
      </w:r>
    </w:p>
    <w:p w14:paraId="2FCC3376" w14:textId="77777777" w:rsidR="00EE12EE" w:rsidRPr="006713FA" w:rsidRDefault="00000000">
      <w:pPr>
        <w:numPr>
          <w:ilvl w:val="0"/>
          <w:numId w:val="10"/>
        </w:numPr>
        <w:spacing w:before="240" w:after="120"/>
        <w:ind w:hanging="329"/>
      </w:pPr>
      <w:r w:rsidRPr="006713FA">
        <w:rPr>
          <w:b/>
          <w:bCs/>
        </w:rPr>
        <w:t xml:space="preserve">Inventory </w:t>
      </w:r>
      <w:proofErr w:type="spellStart"/>
      <w:proofErr w:type="gramStart"/>
      <w:r w:rsidRPr="006713FA">
        <w:rPr>
          <w:b/>
          <w:bCs/>
        </w:rPr>
        <w:t>Management:</w:t>
      </w:r>
      <w:r w:rsidRPr="006713FA">
        <w:t>FIFO</w:t>
      </w:r>
      <w:proofErr w:type="gramEnd"/>
      <w:r w:rsidRPr="006713FA">
        <w:t>-based</w:t>
      </w:r>
      <w:proofErr w:type="spellEnd"/>
      <w:r w:rsidRPr="006713FA">
        <w:t xml:space="preserve"> inventory allocation prevents spoilage</w:t>
      </w:r>
    </w:p>
    <w:p w14:paraId="47DF02BE" w14:textId="77777777" w:rsidR="00EE12EE" w:rsidRPr="006713FA" w:rsidRDefault="00000000">
      <w:pPr>
        <w:numPr>
          <w:ilvl w:val="0"/>
          <w:numId w:val="10"/>
        </w:numPr>
        <w:spacing w:before="120" w:after="120"/>
        <w:ind w:hanging="329"/>
      </w:pPr>
      <w:r w:rsidRPr="006713FA">
        <w:rPr>
          <w:b/>
          <w:bCs/>
        </w:rPr>
        <w:t xml:space="preserve">Procurement </w:t>
      </w:r>
      <w:proofErr w:type="spellStart"/>
      <w:proofErr w:type="gramStart"/>
      <w:r w:rsidRPr="006713FA">
        <w:rPr>
          <w:b/>
          <w:bCs/>
        </w:rPr>
        <w:t>Planning:</w:t>
      </w:r>
      <w:r w:rsidRPr="006713FA">
        <w:t>Supplier</w:t>
      </w:r>
      <w:proofErr w:type="gramEnd"/>
      <w:r w:rsidRPr="006713FA">
        <w:t>-based</w:t>
      </w:r>
      <w:proofErr w:type="spellEnd"/>
      <w:r w:rsidRPr="006713FA">
        <w:t xml:space="preserve"> procurement with cost tracking</w:t>
      </w:r>
    </w:p>
    <w:p w14:paraId="51791ACC" w14:textId="77777777" w:rsidR="00EE12EE" w:rsidRPr="006713FA" w:rsidRDefault="00000000">
      <w:pPr>
        <w:numPr>
          <w:ilvl w:val="0"/>
          <w:numId w:val="10"/>
        </w:numPr>
        <w:spacing w:before="120" w:after="120"/>
        <w:ind w:hanging="329"/>
      </w:pPr>
      <w:r w:rsidRPr="006713FA">
        <w:rPr>
          <w:b/>
          <w:bCs/>
        </w:rPr>
        <w:t xml:space="preserve">Quality </w:t>
      </w:r>
      <w:proofErr w:type="spellStart"/>
      <w:proofErr w:type="gramStart"/>
      <w:r w:rsidRPr="006713FA">
        <w:rPr>
          <w:b/>
          <w:bCs/>
        </w:rPr>
        <w:t>Grading:</w:t>
      </w:r>
      <w:r w:rsidRPr="006713FA">
        <w:t>Multi</w:t>
      </w:r>
      <w:proofErr w:type="gramEnd"/>
      <w:r w:rsidRPr="006713FA">
        <w:t>-tier</w:t>
      </w:r>
      <w:proofErr w:type="spellEnd"/>
      <w:r w:rsidRPr="006713FA">
        <w:t xml:space="preserve"> quality system with appropriate pricing</w:t>
      </w:r>
    </w:p>
    <w:p w14:paraId="2E05F3E7" w14:textId="77777777" w:rsidR="00EE12EE" w:rsidRPr="006713FA" w:rsidRDefault="00000000">
      <w:pPr>
        <w:numPr>
          <w:ilvl w:val="0"/>
          <w:numId w:val="10"/>
        </w:numPr>
        <w:spacing w:before="120" w:after="120"/>
        <w:ind w:hanging="329"/>
      </w:pPr>
      <w:r w:rsidRPr="006713FA">
        <w:rPr>
          <w:b/>
          <w:bCs/>
        </w:rPr>
        <w:t xml:space="preserve">Delivery </w:t>
      </w:r>
      <w:proofErr w:type="spellStart"/>
      <w:proofErr w:type="gramStart"/>
      <w:r w:rsidRPr="006713FA">
        <w:rPr>
          <w:b/>
          <w:bCs/>
        </w:rPr>
        <w:t>Tracking:</w:t>
      </w:r>
      <w:r w:rsidRPr="006713FA">
        <w:t>Complete</w:t>
      </w:r>
      <w:proofErr w:type="spellEnd"/>
      <w:proofErr w:type="gramEnd"/>
      <w:r w:rsidRPr="006713FA">
        <w:t xml:space="preserve"> delivery management with status updates</w:t>
      </w:r>
    </w:p>
    <w:p w14:paraId="356ABF0F" w14:textId="77777777" w:rsidR="00EE12EE" w:rsidRPr="006713FA" w:rsidRDefault="00000000">
      <w:pPr>
        <w:numPr>
          <w:ilvl w:val="0"/>
          <w:numId w:val="10"/>
        </w:numPr>
        <w:spacing w:before="120" w:after="240"/>
        <w:ind w:hanging="329"/>
      </w:pPr>
      <w:r w:rsidRPr="006713FA">
        <w:rPr>
          <w:b/>
          <w:bCs/>
        </w:rPr>
        <w:t xml:space="preserve">Vendor </w:t>
      </w:r>
      <w:proofErr w:type="spellStart"/>
      <w:proofErr w:type="gramStart"/>
      <w:r w:rsidRPr="006713FA">
        <w:rPr>
          <w:b/>
          <w:bCs/>
        </w:rPr>
        <w:t>Sales:</w:t>
      </w:r>
      <w:r w:rsidRPr="006713FA">
        <w:t>Efficient</w:t>
      </w:r>
      <w:proofErr w:type="spellEnd"/>
      <w:proofErr w:type="gramEnd"/>
      <w:r w:rsidRPr="006713FA">
        <w:t xml:space="preserve"> disposal of low-grade inventory</w:t>
      </w:r>
    </w:p>
    <w:p w14:paraId="5DA864A2" w14:textId="77777777" w:rsidR="00580BD6" w:rsidRDefault="00580BD6" w:rsidP="00580BD6">
      <w:pPr>
        <w:pStyle w:val="Heading2"/>
      </w:pPr>
    </w:p>
    <w:p w14:paraId="5B3069A1" w14:textId="762AA928" w:rsidR="00EE12EE" w:rsidRPr="006713FA" w:rsidRDefault="00000000" w:rsidP="00580BD6">
      <w:pPr>
        <w:pStyle w:val="Heading2"/>
      </w:pPr>
      <w:r w:rsidRPr="006713FA">
        <w:t>4.3 Example Query Results</w:t>
      </w:r>
    </w:p>
    <w:p w14:paraId="6B5134C1" w14:textId="77777777" w:rsidR="00EE12EE" w:rsidRPr="006713FA" w:rsidRDefault="00000000">
      <w:pPr>
        <w:spacing w:before="120" w:after="120"/>
      </w:pPr>
      <w:r w:rsidRPr="006713FA">
        <w:t xml:space="preserve">SELECT </w:t>
      </w:r>
      <w:proofErr w:type="spellStart"/>
      <w:proofErr w:type="gramStart"/>
      <w:r w:rsidRPr="006713FA">
        <w:t>o.order</w:t>
      </w:r>
      <w:proofErr w:type="gramEnd"/>
      <w:r w:rsidRPr="006713FA">
        <w:t>_id</w:t>
      </w:r>
      <w:proofErr w:type="spellEnd"/>
      <w:r w:rsidRPr="006713FA">
        <w:t xml:space="preserve">, </w:t>
      </w:r>
      <w:proofErr w:type="spellStart"/>
      <w:proofErr w:type="gramStart"/>
      <w:r w:rsidRPr="006713FA">
        <w:t>c.customer</w:t>
      </w:r>
      <w:proofErr w:type="gramEnd"/>
      <w:r w:rsidRPr="006713FA">
        <w:t>_name</w:t>
      </w:r>
      <w:proofErr w:type="spellEnd"/>
      <w:r w:rsidRPr="006713FA">
        <w:t xml:space="preserve">, </w:t>
      </w:r>
      <w:proofErr w:type="spellStart"/>
      <w:proofErr w:type="gramStart"/>
      <w:r w:rsidRPr="006713FA">
        <w:t>c.customer</w:t>
      </w:r>
      <w:proofErr w:type="gramEnd"/>
      <w:r w:rsidRPr="006713FA">
        <w:t>_type</w:t>
      </w:r>
      <w:proofErr w:type="spellEnd"/>
      <w:r w:rsidRPr="006713FA">
        <w:t>,</w:t>
      </w:r>
    </w:p>
    <w:p w14:paraId="2561C634" w14:textId="77777777" w:rsidR="00EE12EE" w:rsidRPr="006713FA" w:rsidRDefault="00000000">
      <w:pPr>
        <w:spacing w:before="120" w:after="120"/>
      </w:pPr>
      <w:proofErr w:type="gramStart"/>
      <w:r w:rsidRPr="006713FA">
        <w:t>COUNT(</w:t>
      </w:r>
      <w:proofErr w:type="spellStart"/>
      <w:r w:rsidRPr="006713FA">
        <w:t>oi.order</w:t>
      </w:r>
      <w:proofErr w:type="gramEnd"/>
      <w:r w:rsidRPr="006713FA">
        <w:t>_item_id</w:t>
      </w:r>
      <w:proofErr w:type="spellEnd"/>
      <w:r w:rsidRPr="006713FA">
        <w:t xml:space="preserve">) as </w:t>
      </w:r>
      <w:proofErr w:type="spellStart"/>
      <w:r w:rsidRPr="006713FA">
        <w:t>item_count</w:t>
      </w:r>
      <w:proofErr w:type="spellEnd"/>
      <w:r w:rsidRPr="006713FA">
        <w:t>,</w:t>
      </w:r>
    </w:p>
    <w:p w14:paraId="32FD768F" w14:textId="77777777" w:rsidR="00EE12EE" w:rsidRPr="006713FA" w:rsidRDefault="00000000">
      <w:pPr>
        <w:spacing w:before="120" w:after="120"/>
      </w:pPr>
      <w:proofErr w:type="gramStart"/>
      <w:r w:rsidRPr="006713FA">
        <w:t>SUM(</w:t>
      </w:r>
      <w:proofErr w:type="spellStart"/>
      <w:r w:rsidRPr="006713FA">
        <w:t>oi.total</w:t>
      </w:r>
      <w:proofErr w:type="gramEnd"/>
      <w:r w:rsidRPr="006713FA">
        <w:t>_price</w:t>
      </w:r>
      <w:proofErr w:type="spellEnd"/>
      <w:r w:rsidRPr="006713FA">
        <w:t xml:space="preserve">) as </w:t>
      </w:r>
      <w:proofErr w:type="spellStart"/>
      <w:r w:rsidRPr="006713FA">
        <w:t>order_total</w:t>
      </w:r>
      <w:proofErr w:type="spellEnd"/>
    </w:p>
    <w:p w14:paraId="40BA123B" w14:textId="77777777" w:rsidR="00EE12EE" w:rsidRPr="006713FA" w:rsidRDefault="00000000">
      <w:pPr>
        <w:spacing w:before="120" w:after="120"/>
      </w:pPr>
      <w:r w:rsidRPr="006713FA">
        <w:t>FROM orders o</w:t>
      </w:r>
    </w:p>
    <w:p w14:paraId="3D5A49CF" w14:textId="77777777" w:rsidR="00EE12EE" w:rsidRPr="006713FA" w:rsidRDefault="00000000">
      <w:pPr>
        <w:spacing w:before="120" w:after="120"/>
      </w:pPr>
      <w:r w:rsidRPr="006713FA">
        <w:t xml:space="preserve">JOIN customers c ON </w:t>
      </w:r>
      <w:proofErr w:type="spellStart"/>
      <w:proofErr w:type="gramStart"/>
      <w:r w:rsidRPr="006713FA">
        <w:t>o.customer</w:t>
      </w:r>
      <w:proofErr w:type="gramEnd"/>
      <w:r w:rsidRPr="006713FA">
        <w:t>_id</w:t>
      </w:r>
      <w:proofErr w:type="spellEnd"/>
      <w:r w:rsidRPr="006713FA">
        <w:t xml:space="preserve"> = </w:t>
      </w:r>
      <w:proofErr w:type="spellStart"/>
      <w:proofErr w:type="gramStart"/>
      <w:r w:rsidRPr="006713FA">
        <w:t>c.customer</w:t>
      </w:r>
      <w:proofErr w:type="gramEnd"/>
      <w:r w:rsidRPr="006713FA">
        <w:t>_id</w:t>
      </w:r>
      <w:proofErr w:type="spellEnd"/>
    </w:p>
    <w:p w14:paraId="4BCE6503" w14:textId="77777777" w:rsidR="00EE12EE" w:rsidRPr="006713FA" w:rsidRDefault="00000000">
      <w:pPr>
        <w:spacing w:before="120" w:after="120"/>
      </w:pPr>
      <w:r w:rsidRPr="006713FA">
        <w:t xml:space="preserve">LEFT JOIN </w:t>
      </w:r>
      <w:proofErr w:type="spellStart"/>
      <w:r w:rsidRPr="006713FA">
        <w:t>order_items</w:t>
      </w:r>
      <w:proofErr w:type="spellEnd"/>
      <w:r w:rsidRPr="006713FA">
        <w:t xml:space="preserve"> oi ON </w:t>
      </w:r>
      <w:proofErr w:type="spellStart"/>
      <w:proofErr w:type="gramStart"/>
      <w:r w:rsidRPr="006713FA">
        <w:t>o.order</w:t>
      </w:r>
      <w:proofErr w:type="gramEnd"/>
      <w:r w:rsidRPr="006713FA">
        <w:t>_id</w:t>
      </w:r>
      <w:proofErr w:type="spellEnd"/>
      <w:r w:rsidRPr="006713FA">
        <w:t xml:space="preserve"> = </w:t>
      </w:r>
      <w:proofErr w:type="spellStart"/>
      <w:proofErr w:type="gramStart"/>
      <w:r w:rsidRPr="006713FA">
        <w:t>oi.order</w:t>
      </w:r>
      <w:proofErr w:type="gramEnd"/>
      <w:r w:rsidRPr="006713FA">
        <w:t>_id</w:t>
      </w:r>
      <w:proofErr w:type="spellEnd"/>
    </w:p>
    <w:p w14:paraId="480603A0" w14:textId="77777777" w:rsidR="00EE12EE" w:rsidRPr="006713FA" w:rsidRDefault="00000000">
      <w:pPr>
        <w:spacing w:before="120" w:after="120"/>
      </w:pPr>
      <w:r w:rsidRPr="006713FA">
        <w:t xml:space="preserve">WHERE </w:t>
      </w:r>
      <w:proofErr w:type="spellStart"/>
      <w:proofErr w:type="gramStart"/>
      <w:r w:rsidRPr="006713FA">
        <w:t>o.order</w:t>
      </w:r>
      <w:proofErr w:type="gramEnd"/>
      <w:r w:rsidRPr="006713FA">
        <w:t>_date</w:t>
      </w:r>
      <w:proofErr w:type="spellEnd"/>
      <w:r w:rsidRPr="006713FA">
        <w:t xml:space="preserve"> = </w:t>
      </w:r>
      <w:proofErr w:type="gramStart"/>
      <w:r w:rsidRPr="006713FA">
        <w:t>CURDATE(</w:t>
      </w:r>
      <w:proofErr w:type="gramEnd"/>
      <w:r w:rsidRPr="006713FA">
        <w:t xml:space="preserve">) </w:t>
      </w:r>
    </w:p>
    <w:p w14:paraId="29C5DB4E" w14:textId="77777777" w:rsidR="00EE12EE" w:rsidRPr="006713FA" w:rsidRDefault="00000000">
      <w:pPr>
        <w:spacing w:before="120" w:after="120"/>
      </w:pPr>
      <w:r w:rsidRPr="006713FA">
        <w:t xml:space="preserve">AND </w:t>
      </w:r>
      <w:proofErr w:type="spellStart"/>
      <w:proofErr w:type="gramStart"/>
      <w:r w:rsidRPr="006713FA">
        <w:t>o.order</w:t>
      </w:r>
      <w:proofErr w:type="gramEnd"/>
      <w:r w:rsidRPr="006713FA">
        <w:t>_status</w:t>
      </w:r>
      <w:proofErr w:type="spellEnd"/>
      <w:r w:rsidRPr="006713FA">
        <w:t xml:space="preserve"> = 'Pending'</w:t>
      </w:r>
    </w:p>
    <w:p w14:paraId="267B126F" w14:textId="77777777" w:rsidR="00EE12EE" w:rsidRPr="006713FA" w:rsidRDefault="00000000">
      <w:pPr>
        <w:spacing w:before="120" w:after="120"/>
      </w:pPr>
      <w:r w:rsidRPr="006713FA">
        <w:t xml:space="preserve">GROUP BY </w:t>
      </w:r>
      <w:proofErr w:type="spellStart"/>
      <w:proofErr w:type="gramStart"/>
      <w:r w:rsidRPr="006713FA">
        <w:t>o.order</w:t>
      </w:r>
      <w:proofErr w:type="gramEnd"/>
      <w:r w:rsidRPr="006713FA">
        <w:t>_id</w:t>
      </w:r>
      <w:proofErr w:type="spellEnd"/>
      <w:r w:rsidRPr="006713FA">
        <w:t xml:space="preserve">, </w:t>
      </w:r>
      <w:proofErr w:type="spellStart"/>
      <w:proofErr w:type="gramStart"/>
      <w:r w:rsidRPr="006713FA">
        <w:t>c.customer</w:t>
      </w:r>
      <w:proofErr w:type="gramEnd"/>
      <w:r w:rsidRPr="006713FA">
        <w:t>_name</w:t>
      </w:r>
      <w:proofErr w:type="spellEnd"/>
      <w:r w:rsidRPr="006713FA">
        <w:t xml:space="preserve">, </w:t>
      </w:r>
      <w:proofErr w:type="spellStart"/>
      <w:proofErr w:type="gramStart"/>
      <w:r w:rsidRPr="006713FA">
        <w:t>c.customer</w:t>
      </w:r>
      <w:proofErr w:type="gramEnd"/>
      <w:r w:rsidRPr="006713FA">
        <w:t>_type</w:t>
      </w:r>
      <w:proofErr w:type="spellEnd"/>
    </w:p>
    <w:p w14:paraId="5A7EF0A8" w14:textId="77777777" w:rsidR="00EE12EE" w:rsidRPr="006713FA" w:rsidRDefault="00000000">
      <w:pPr>
        <w:spacing w:before="120" w:after="120"/>
      </w:pPr>
      <w:r w:rsidRPr="006713FA">
        <w:t xml:space="preserve">ORDER BY </w:t>
      </w:r>
      <w:proofErr w:type="spellStart"/>
      <w:proofErr w:type="gramStart"/>
      <w:r w:rsidRPr="006713FA">
        <w:t>o.order</w:t>
      </w:r>
      <w:proofErr w:type="gramEnd"/>
      <w:r w:rsidRPr="006713FA">
        <w:t>_</w:t>
      </w:r>
      <w:proofErr w:type="gramStart"/>
      <w:r w:rsidRPr="006713FA">
        <w:t>id</w:t>
      </w:r>
      <w:proofErr w:type="spellEnd"/>
      <w:r w:rsidRPr="006713FA">
        <w:t>;</w:t>
      </w:r>
      <w:proofErr w:type="gramEnd"/>
    </w:p>
    <w:p w14:paraId="52E3500C" w14:textId="77777777" w:rsidR="00EE12EE" w:rsidRPr="006713FA" w:rsidRDefault="00000000">
      <w:pPr>
        <w:spacing w:before="120" w:after="120"/>
      </w:pPr>
      <w:r w:rsidRPr="006713FA">
        <w:rPr>
          <w:b/>
          <w:bCs/>
        </w:rPr>
        <w:lastRenderedPageBreak/>
        <w:t>Result: Show</w:t>
      </w:r>
      <w:r w:rsidRPr="006713FA">
        <w:t>s all pending orders for today, including customer details and order totals.</w:t>
      </w:r>
    </w:p>
    <w:p w14:paraId="71407E0A" w14:textId="77777777" w:rsidR="00580BD6" w:rsidRDefault="00580BD6">
      <w:pPr>
        <w:spacing w:before="120" w:after="120"/>
        <w:rPr>
          <w:b/>
          <w:bCs/>
        </w:rPr>
      </w:pPr>
    </w:p>
    <w:p w14:paraId="7582AF3A" w14:textId="2029737E" w:rsidR="00EE12EE" w:rsidRPr="006713FA" w:rsidRDefault="00000000" w:rsidP="00580BD6">
      <w:pPr>
        <w:pStyle w:val="Heading2"/>
      </w:pPr>
      <w:r w:rsidRPr="006713FA">
        <w:t>4.4 Stored Procedure Execution</w:t>
      </w:r>
    </w:p>
    <w:p w14:paraId="3189403A" w14:textId="77777777" w:rsidR="00EE12EE" w:rsidRPr="006713FA" w:rsidRDefault="00000000">
      <w:pPr>
        <w:spacing w:before="120" w:after="120"/>
      </w:pPr>
      <w:r w:rsidRPr="006713FA">
        <w:t xml:space="preserve">CALL </w:t>
      </w:r>
      <w:proofErr w:type="spellStart"/>
      <w:proofErr w:type="gramStart"/>
      <w:r w:rsidRPr="006713FA">
        <w:t>CreateNewOrder</w:t>
      </w:r>
      <w:proofErr w:type="spellEnd"/>
      <w:r w:rsidRPr="006713FA">
        <w:t>(</w:t>
      </w:r>
      <w:proofErr w:type="gramEnd"/>
      <w:r w:rsidRPr="006713FA">
        <w:t>1, '2025-12-10</w:t>
      </w:r>
      <w:proofErr w:type="gramStart"/>
      <w:r w:rsidRPr="006713FA">
        <w:t>', @</w:t>
      </w:r>
      <w:proofErr w:type="gramEnd"/>
      <w:r w:rsidRPr="006713FA">
        <w:t>new_order_id</w:t>
      </w:r>
      <w:proofErr w:type="gramStart"/>
      <w:r w:rsidRPr="006713FA">
        <w:t>);</w:t>
      </w:r>
      <w:proofErr w:type="gramEnd"/>
    </w:p>
    <w:p w14:paraId="7971CA28" w14:textId="77777777" w:rsidR="00EE12EE" w:rsidRPr="006713FA" w:rsidRDefault="00000000">
      <w:pPr>
        <w:spacing w:before="120" w:after="120"/>
      </w:pPr>
      <w:proofErr w:type="gramStart"/>
      <w:r w:rsidRPr="006713FA">
        <w:t>SELECT @</w:t>
      </w:r>
      <w:proofErr w:type="gramEnd"/>
      <w:r w:rsidRPr="006713FA">
        <w:t xml:space="preserve">new_order_id as </w:t>
      </w:r>
      <w:proofErr w:type="spellStart"/>
      <w:r w:rsidRPr="006713FA">
        <w:t>new_order_</w:t>
      </w:r>
      <w:proofErr w:type="gramStart"/>
      <w:r w:rsidRPr="006713FA">
        <w:t>created</w:t>
      </w:r>
      <w:proofErr w:type="spellEnd"/>
      <w:r w:rsidRPr="006713FA">
        <w:t>;</w:t>
      </w:r>
      <w:proofErr w:type="gramEnd"/>
    </w:p>
    <w:p w14:paraId="1D655F9D" w14:textId="77777777" w:rsidR="00EE12EE" w:rsidRPr="006713FA" w:rsidRDefault="00EE12EE">
      <w:pPr>
        <w:spacing w:before="120" w:after="120"/>
      </w:pPr>
    </w:p>
    <w:p w14:paraId="5511BFE8" w14:textId="77777777" w:rsidR="00EE12EE" w:rsidRPr="006713FA" w:rsidRDefault="00000000">
      <w:pPr>
        <w:spacing w:before="120" w:after="120"/>
      </w:pPr>
      <w:r w:rsidRPr="006713FA">
        <w:t xml:space="preserve">CALL </w:t>
      </w:r>
      <w:proofErr w:type="spellStart"/>
      <w:proofErr w:type="gramStart"/>
      <w:r w:rsidRPr="006713FA">
        <w:t>AddOrderItem</w:t>
      </w:r>
      <w:proofErr w:type="spellEnd"/>
      <w:r w:rsidRPr="006713FA">
        <w:t>(</w:t>
      </w:r>
      <w:proofErr w:type="gramEnd"/>
      <w:r w:rsidRPr="006713FA">
        <w:t>@new_order_id, 1, 2, 10.5, 120.00</w:t>
      </w:r>
      <w:proofErr w:type="gramStart"/>
      <w:r w:rsidRPr="006713FA">
        <w:t>);</w:t>
      </w:r>
      <w:proofErr w:type="gramEnd"/>
    </w:p>
    <w:p w14:paraId="24FC1820" w14:textId="77777777" w:rsidR="00EE12EE" w:rsidRPr="006713FA" w:rsidRDefault="00000000">
      <w:pPr>
        <w:spacing w:before="120" w:after="120"/>
      </w:pPr>
      <w:r w:rsidRPr="006713FA">
        <w:t xml:space="preserve">CALL </w:t>
      </w:r>
      <w:proofErr w:type="spellStart"/>
      <w:proofErr w:type="gramStart"/>
      <w:r w:rsidRPr="006713FA">
        <w:t>AddOrderItem</w:t>
      </w:r>
      <w:proofErr w:type="spellEnd"/>
      <w:r w:rsidRPr="006713FA">
        <w:t>(</w:t>
      </w:r>
      <w:proofErr w:type="gramEnd"/>
      <w:r w:rsidRPr="006713FA">
        <w:t>@new_order_id, 2, 2, 15.0, 60.00</w:t>
      </w:r>
      <w:proofErr w:type="gramStart"/>
      <w:r w:rsidRPr="006713FA">
        <w:t>);</w:t>
      </w:r>
      <w:proofErr w:type="gramEnd"/>
    </w:p>
    <w:p w14:paraId="76364C3A" w14:textId="77777777" w:rsidR="00EE12EE" w:rsidRPr="006713FA" w:rsidRDefault="00EE12EE">
      <w:pPr>
        <w:spacing w:before="120" w:after="120"/>
      </w:pPr>
    </w:p>
    <w:p w14:paraId="1C174DA6" w14:textId="77777777" w:rsidR="00EE12EE" w:rsidRPr="006713FA" w:rsidRDefault="00000000">
      <w:pPr>
        <w:spacing w:before="120" w:after="120"/>
      </w:pPr>
      <w:r w:rsidRPr="006713FA">
        <w:t xml:space="preserve">CALL </w:t>
      </w:r>
      <w:proofErr w:type="spellStart"/>
      <w:proofErr w:type="gramStart"/>
      <w:r w:rsidRPr="006713FA">
        <w:t>ProcessOrderFulfillment</w:t>
      </w:r>
      <w:proofErr w:type="spellEnd"/>
      <w:r w:rsidRPr="006713FA">
        <w:t>(@</w:t>
      </w:r>
      <w:proofErr w:type="gramEnd"/>
      <w:r w:rsidRPr="006713FA">
        <w:t>new_order_id</w:t>
      </w:r>
      <w:proofErr w:type="gramStart"/>
      <w:r w:rsidRPr="006713FA">
        <w:t>);</w:t>
      </w:r>
      <w:proofErr w:type="gramEnd"/>
    </w:p>
    <w:p w14:paraId="0791F625" w14:textId="77777777" w:rsidR="00580BD6" w:rsidRDefault="00580BD6" w:rsidP="00936A01">
      <w:pPr>
        <w:pStyle w:val="Heading1"/>
      </w:pPr>
    </w:p>
    <w:p w14:paraId="450AA774" w14:textId="61BC1582" w:rsidR="00EE12EE" w:rsidRPr="006713FA" w:rsidRDefault="00000000" w:rsidP="00936A01">
      <w:pPr>
        <w:pStyle w:val="Heading1"/>
      </w:pPr>
      <w:r w:rsidRPr="006713FA">
        <w:t>5. Challenges and Solutions</w:t>
      </w:r>
    </w:p>
    <w:p w14:paraId="44C6F84A" w14:textId="77777777" w:rsidR="00EE12EE" w:rsidRPr="006713FA" w:rsidRDefault="00000000" w:rsidP="00936A01">
      <w:pPr>
        <w:pStyle w:val="Heading2"/>
      </w:pPr>
      <w:r w:rsidRPr="006713FA">
        <w:t>5.1 Challenge: Inventory Management with FIFO Allocation</w:t>
      </w:r>
    </w:p>
    <w:p w14:paraId="202FFEFC" w14:textId="77777777" w:rsidR="00EE12EE" w:rsidRPr="006713FA" w:rsidRDefault="00000000">
      <w:pPr>
        <w:spacing w:before="120" w:after="120"/>
      </w:pPr>
      <w:proofErr w:type="gramStart"/>
      <w:r w:rsidRPr="006713FA">
        <w:rPr>
          <w:b/>
          <w:bCs/>
        </w:rPr>
        <w:t>Problem :</w:t>
      </w:r>
      <w:r w:rsidRPr="006713FA">
        <w:t>Implementing</w:t>
      </w:r>
      <w:proofErr w:type="gramEnd"/>
      <w:r w:rsidRPr="006713FA">
        <w:t xml:space="preserve"> First-In-First-Out (FIFO) inventory allocation while maintaining performance for high-volume order </w:t>
      </w:r>
      <w:proofErr w:type="spellStart"/>
      <w:proofErr w:type="gramStart"/>
      <w:r w:rsidRPr="006713FA">
        <w:t>processing.</w:t>
      </w:r>
      <w:r w:rsidRPr="006713FA">
        <w:rPr>
          <w:b/>
          <w:bCs/>
        </w:rPr>
        <w:t>Solution</w:t>
      </w:r>
      <w:proofErr w:type="spellEnd"/>
      <w:proofErr w:type="gramEnd"/>
      <w:r w:rsidRPr="006713FA">
        <w:rPr>
          <w:b/>
          <w:bCs/>
        </w:rPr>
        <w:t xml:space="preserve">: </w:t>
      </w:r>
      <w:r w:rsidRPr="006713FA">
        <w:t>Developed a stored procedure (</w:t>
      </w:r>
      <w:proofErr w:type="spellStart"/>
      <w:r w:rsidRPr="006713FA">
        <w:t>ProcessOrderFulfillment</w:t>
      </w:r>
      <w:proofErr w:type="spellEnd"/>
      <w:r w:rsidRPr="006713FA">
        <w:t>) that uses cursor-based processing to allocate oldest inventory first, with transaction management to ensure consistency. Implemented composite indexes on inventory table for efficient querying.</w:t>
      </w:r>
    </w:p>
    <w:p w14:paraId="6C55C3B0" w14:textId="77777777" w:rsidR="00EE12EE" w:rsidRDefault="00000000">
      <w:pPr>
        <w:spacing w:before="120" w:after="120"/>
      </w:pPr>
      <w:r w:rsidRPr="006713FA">
        <w:t xml:space="preserve">Key Takeaway: Ensuring FIFO allocation can significantly improve inventory </w:t>
      </w:r>
      <w:proofErr w:type="gramStart"/>
      <w:r w:rsidRPr="006713FA">
        <w:t>accuracy, but</w:t>
      </w:r>
      <w:proofErr w:type="gramEnd"/>
      <w:r w:rsidRPr="006713FA">
        <w:t xml:space="preserve"> requires careful design to maintain performance under heavy load.</w:t>
      </w:r>
    </w:p>
    <w:p w14:paraId="4095393B" w14:textId="77777777" w:rsidR="00936A01" w:rsidRPr="006713FA" w:rsidRDefault="00936A01">
      <w:pPr>
        <w:spacing w:before="120" w:after="120"/>
      </w:pPr>
    </w:p>
    <w:p w14:paraId="31413558" w14:textId="77777777" w:rsidR="00EE12EE" w:rsidRPr="006713FA" w:rsidRDefault="00000000" w:rsidP="00936A01">
      <w:pPr>
        <w:pStyle w:val="Heading2"/>
      </w:pPr>
      <w:r w:rsidRPr="006713FA">
        <w:t>5.2 Challenge: Quality Grading Integration</w:t>
      </w:r>
    </w:p>
    <w:p w14:paraId="2DA834EE" w14:textId="77777777" w:rsidR="00EE12EE" w:rsidRPr="006713FA" w:rsidRDefault="00000000">
      <w:pPr>
        <w:spacing w:before="120" w:after="120"/>
      </w:pPr>
      <w:proofErr w:type="gramStart"/>
      <w:r w:rsidRPr="006713FA">
        <w:rPr>
          <w:b/>
          <w:bCs/>
        </w:rPr>
        <w:t>Problem :</w:t>
      </w:r>
      <w:r w:rsidRPr="006713FA">
        <w:t>Integrating</w:t>
      </w:r>
      <w:proofErr w:type="gramEnd"/>
      <w:r w:rsidRPr="006713FA">
        <w:t xml:space="preserve"> a flexible quality grading system that affects pricing across all business </w:t>
      </w:r>
      <w:proofErr w:type="spellStart"/>
      <w:proofErr w:type="gramStart"/>
      <w:r w:rsidRPr="006713FA">
        <w:t>operations.</w:t>
      </w:r>
      <w:r w:rsidRPr="006713FA">
        <w:rPr>
          <w:b/>
          <w:bCs/>
        </w:rPr>
        <w:t>Solution</w:t>
      </w:r>
      <w:proofErr w:type="spellEnd"/>
      <w:proofErr w:type="gramEnd"/>
      <w:r w:rsidRPr="006713FA">
        <w:rPr>
          <w:b/>
          <w:bCs/>
        </w:rPr>
        <w:t xml:space="preserve">: Created a separate </w:t>
      </w:r>
      <w:proofErr w:type="spellStart"/>
      <w:r w:rsidRPr="006713FA">
        <w:rPr>
          <w:b/>
          <w:bCs/>
        </w:rPr>
        <w:t>quality_grades</w:t>
      </w:r>
      <w:proofErr w:type="spellEnd"/>
      <w:r w:rsidRPr="006713FA">
        <w:rPr>
          <w:b/>
          <w:bCs/>
        </w:rPr>
        <w:t xml:space="preserve"> table with price multipliers, allowing pricing to change</w:t>
      </w:r>
      <w:r w:rsidRPr="006713FA">
        <w:t xml:space="preserve"> based on grade. Added foreign key constraints to keep grades consistent in inventory, orders, and procurement.</w:t>
      </w:r>
    </w:p>
    <w:p w14:paraId="29035EA3" w14:textId="77777777" w:rsidR="00EE12EE" w:rsidRDefault="00000000">
      <w:pPr>
        <w:spacing w:before="120" w:after="120"/>
      </w:pPr>
      <w:r w:rsidRPr="006713FA">
        <w:t>Key Takeaway: Segregating quality grading into a dedicated table allows for dynamic pricing adjustments, which enhances flexibility across business workflows.</w:t>
      </w:r>
    </w:p>
    <w:p w14:paraId="0E38E2BD" w14:textId="77777777" w:rsidR="00936A01" w:rsidRPr="006713FA" w:rsidRDefault="00936A01">
      <w:pPr>
        <w:spacing w:before="120" w:after="120"/>
      </w:pPr>
    </w:p>
    <w:p w14:paraId="01525455" w14:textId="77777777" w:rsidR="00EE12EE" w:rsidRPr="006713FA" w:rsidRDefault="00000000" w:rsidP="00936A01">
      <w:pPr>
        <w:pStyle w:val="Heading2"/>
      </w:pPr>
      <w:r w:rsidRPr="006713FA">
        <w:t>5.3 Challenge: Performance Optimization</w:t>
      </w:r>
    </w:p>
    <w:p w14:paraId="4E79EE6F" w14:textId="77777777" w:rsidR="00EE12EE" w:rsidRPr="006713FA" w:rsidRDefault="00000000">
      <w:pPr>
        <w:spacing w:before="120" w:after="120"/>
      </w:pPr>
      <w:proofErr w:type="gramStart"/>
      <w:r w:rsidRPr="006713FA">
        <w:rPr>
          <w:b/>
          <w:bCs/>
        </w:rPr>
        <w:t>Problem :</w:t>
      </w:r>
      <w:r w:rsidRPr="006713FA">
        <w:t>Maintaining</w:t>
      </w:r>
      <w:proofErr w:type="gramEnd"/>
      <w:r w:rsidRPr="006713FA">
        <w:t xml:space="preserve"> query performance as data volume grows, particularly for complex reports and inventory </w:t>
      </w:r>
      <w:proofErr w:type="spellStart"/>
      <w:proofErr w:type="gramStart"/>
      <w:r w:rsidRPr="006713FA">
        <w:t>queries.</w:t>
      </w:r>
      <w:r w:rsidRPr="006713FA">
        <w:rPr>
          <w:b/>
          <w:bCs/>
        </w:rPr>
        <w:t>Solution</w:t>
      </w:r>
      <w:proofErr w:type="spellEnd"/>
      <w:proofErr w:type="gramEnd"/>
      <w:r w:rsidRPr="006713FA">
        <w:rPr>
          <w:b/>
          <w:bCs/>
        </w:rPr>
        <w:t>: Used a thorough</w:t>
      </w:r>
      <w:r w:rsidRPr="006713FA">
        <w:t xml:space="preserve"> indexing strategy, including:</w:t>
      </w:r>
    </w:p>
    <w:p w14:paraId="36BD02F3" w14:textId="77777777" w:rsidR="00EE12EE" w:rsidRPr="006713FA" w:rsidRDefault="00000000">
      <w:pPr>
        <w:numPr>
          <w:ilvl w:val="0"/>
          <w:numId w:val="11"/>
        </w:numPr>
        <w:spacing w:before="240" w:after="120"/>
        <w:ind w:hanging="242"/>
      </w:pPr>
      <w:r w:rsidRPr="006713FA">
        <w:t xml:space="preserve">Composite indexes on frequently joined </w:t>
      </w:r>
      <w:proofErr w:type="spellStart"/>
      <w:r w:rsidRPr="006713FA">
        <w:t>columnsCovering</w:t>
      </w:r>
      <w:proofErr w:type="spellEnd"/>
      <w:r w:rsidRPr="006713FA">
        <w:t xml:space="preserve"> indexes for common report queries</w:t>
      </w:r>
    </w:p>
    <w:p w14:paraId="0C26F56E" w14:textId="77777777" w:rsidR="00EE12EE" w:rsidRPr="006713FA" w:rsidRDefault="00000000">
      <w:pPr>
        <w:numPr>
          <w:ilvl w:val="0"/>
          <w:numId w:val="11"/>
        </w:numPr>
        <w:spacing w:before="120" w:after="120"/>
        <w:ind w:hanging="242"/>
      </w:pPr>
      <w:r w:rsidRPr="006713FA">
        <w:lastRenderedPageBreak/>
        <w:t xml:space="preserve">Properly indexed foreign </w:t>
      </w:r>
      <w:proofErr w:type="spellStart"/>
      <w:r w:rsidRPr="006713FA">
        <w:t>keysRegular</w:t>
      </w:r>
      <w:proofErr w:type="spellEnd"/>
      <w:r w:rsidRPr="006713FA">
        <w:t xml:space="preserve"> index maintenance through automation</w:t>
      </w:r>
    </w:p>
    <w:p w14:paraId="4DA22592" w14:textId="77777777" w:rsidR="00EE12EE" w:rsidRPr="006713FA" w:rsidRDefault="00000000">
      <w:pPr>
        <w:numPr>
          <w:ilvl w:val="0"/>
          <w:numId w:val="11"/>
        </w:numPr>
        <w:spacing w:before="120" w:after="240"/>
        <w:ind w:hanging="242"/>
      </w:pPr>
      <w:r w:rsidRPr="006713FA">
        <w:t>Key Takeaway: A strategic indexing approach keeps the system performant, even as data volumes expand.</w:t>
      </w:r>
    </w:p>
    <w:p w14:paraId="7B365FC8" w14:textId="77777777" w:rsidR="00936A01" w:rsidRDefault="00936A01">
      <w:pPr>
        <w:spacing w:before="120" w:after="120"/>
        <w:rPr>
          <w:b/>
          <w:bCs/>
        </w:rPr>
      </w:pPr>
    </w:p>
    <w:p w14:paraId="1D003D96" w14:textId="77777777" w:rsidR="00936A01" w:rsidRDefault="00936A01">
      <w:pPr>
        <w:spacing w:before="120" w:after="120"/>
        <w:rPr>
          <w:b/>
          <w:bCs/>
        </w:rPr>
      </w:pPr>
    </w:p>
    <w:p w14:paraId="60883D1C" w14:textId="70057902" w:rsidR="00EE12EE" w:rsidRPr="006713FA" w:rsidRDefault="00000000" w:rsidP="00936A01">
      <w:pPr>
        <w:pStyle w:val="Heading2"/>
      </w:pPr>
      <w:r w:rsidRPr="006713FA">
        <w:t>5.4 Challenge: Business Rule Enforcement</w:t>
      </w:r>
    </w:p>
    <w:p w14:paraId="659D4AAA" w14:textId="77777777" w:rsidR="00EE12EE" w:rsidRPr="006713FA" w:rsidRDefault="00000000">
      <w:pPr>
        <w:spacing w:before="120" w:after="120"/>
      </w:pPr>
      <w:proofErr w:type="gramStart"/>
      <w:r w:rsidRPr="006713FA">
        <w:rPr>
          <w:b/>
          <w:bCs/>
        </w:rPr>
        <w:t>Problem :</w:t>
      </w:r>
      <w:r w:rsidRPr="006713FA">
        <w:t>Enforcing</w:t>
      </w:r>
      <w:proofErr w:type="gramEnd"/>
      <w:r w:rsidRPr="006713FA">
        <w:t xml:space="preserve"> complex business rules such as credit limits, inventory availability, and order status </w:t>
      </w:r>
      <w:proofErr w:type="spellStart"/>
      <w:proofErr w:type="gramStart"/>
      <w:r w:rsidRPr="006713FA">
        <w:t>transitions.</w:t>
      </w:r>
      <w:r w:rsidRPr="006713FA">
        <w:rPr>
          <w:b/>
          <w:bCs/>
        </w:rPr>
        <w:t>Solution</w:t>
      </w:r>
      <w:proofErr w:type="spellEnd"/>
      <w:proofErr w:type="gramEnd"/>
      <w:r w:rsidRPr="006713FA">
        <w:rPr>
          <w:b/>
          <w:bCs/>
        </w:rPr>
        <w:t>: Us</w:t>
      </w:r>
      <w:r w:rsidRPr="006713FA">
        <w:t>ed stored procedures with detailed error checking and transaction management. Set up triggers to automate status updates and enforce business rules.</w:t>
      </w:r>
    </w:p>
    <w:p w14:paraId="5E464063" w14:textId="77777777" w:rsidR="00EE12EE" w:rsidRDefault="00000000">
      <w:pPr>
        <w:spacing w:before="120" w:after="120"/>
      </w:pPr>
      <w:r w:rsidRPr="006713FA">
        <w:t>Key Takeaway: Combining stored procedures and triggers can robustly enforce business rules and automate essential processes, reducing manual intervention.</w:t>
      </w:r>
    </w:p>
    <w:p w14:paraId="5132F963" w14:textId="77777777" w:rsidR="00936A01" w:rsidRPr="006713FA" w:rsidRDefault="00936A01">
      <w:pPr>
        <w:spacing w:before="120" w:after="120"/>
      </w:pPr>
    </w:p>
    <w:p w14:paraId="4820EDA1" w14:textId="77777777" w:rsidR="00EE12EE" w:rsidRPr="006713FA" w:rsidRDefault="00000000" w:rsidP="00936A01">
      <w:pPr>
        <w:pStyle w:val="Heading2"/>
      </w:pPr>
      <w:r w:rsidRPr="006713FA">
        <w:t>5.5 Challenge: Data Integrity Across Transactions</w:t>
      </w:r>
    </w:p>
    <w:p w14:paraId="32492742" w14:textId="77777777" w:rsidR="00EE12EE" w:rsidRPr="006713FA" w:rsidRDefault="00000000">
      <w:pPr>
        <w:spacing w:before="120" w:after="120"/>
      </w:pPr>
      <w:proofErr w:type="gramStart"/>
      <w:r w:rsidRPr="006713FA">
        <w:rPr>
          <w:b/>
          <w:bCs/>
        </w:rPr>
        <w:t>Problem :</w:t>
      </w:r>
      <w:r w:rsidRPr="006713FA">
        <w:t>Maintaining</w:t>
      </w:r>
      <w:proofErr w:type="gramEnd"/>
      <w:r w:rsidRPr="006713FA">
        <w:t xml:space="preserve"> data integrity during complex transactions involving multiple tables (orders, inventory, </w:t>
      </w:r>
      <w:proofErr w:type="spellStart"/>
      <w:r w:rsidRPr="006713FA">
        <w:t>order_items</w:t>
      </w:r>
      <w:proofErr w:type="spellEnd"/>
      <w:proofErr w:type="gramStart"/>
      <w:r w:rsidRPr="006713FA">
        <w:t>).Solution</w:t>
      </w:r>
      <w:proofErr w:type="gramEnd"/>
      <w:r w:rsidRPr="006713FA">
        <w:t xml:space="preserve">: Used </w:t>
      </w:r>
      <w:proofErr w:type="spellStart"/>
      <w:r w:rsidRPr="006713FA">
        <w:t>MySQL?’s</w:t>
      </w:r>
      <w:proofErr w:type="spellEnd"/>
      <w:r w:rsidRPr="006713FA">
        <w:t xml:space="preserve"> ACID-compliant transactions with the right isolation levels. Wrote stored procedures that use START TRANSACTION, COMMIT, and ROLLBACK to make sure operations are atomic</w:t>
      </w:r>
    </w:p>
    <w:p w14:paraId="3B73ECCA" w14:textId="066889E1" w:rsidR="00EE12EE" w:rsidRPr="006713FA" w:rsidRDefault="00000000">
      <w:pPr>
        <w:spacing w:before="120" w:after="120"/>
      </w:pPr>
      <w:r w:rsidRPr="006713FA">
        <w:t>Key Takeaway: Ensuring data integrity across multiple tables requires using atomic transactions and correct isolation levels to prevent anomalies.</w:t>
      </w:r>
    </w:p>
    <w:p w14:paraId="2D0EF612" w14:textId="77777777" w:rsidR="0074017B" w:rsidRDefault="0074017B" w:rsidP="0074017B">
      <w:pPr>
        <w:pStyle w:val="Heading1"/>
      </w:pPr>
    </w:p>
    <w:p w14:paraId="694FC4BE" w14:textId="4C88897A" w:rsidR="00EE12EE" w:rsidRPr="006713FA" w:rsidRDefault="00000000" w:rsidP="0074017B">
      <w:pPr>
        <w:pStyle w:val="Heading1"/>
      </w:pPr>
      <w:r w:rsidRPr="006713FA">
        <w:t>6</w:t>
      </w:r>
      <w:r w:rsidR="0074017B">
        <w:t>.</w:t>
      </w:r>
      <w:r w:rsidRPr="006713FA">
        <w:t xml:space="preserve"> Conclusion</w:t>
      </w:r>
    </w:p>
    <w:p w14:paraId="343B922D" w14:textId="77777777" w:rsidR="00EE12EE" w:rsidRPr="006713FA" w:rsidRDefault="00000000">
      <w:pPr>
        <w:spacing w:before="120" w:after="120"/>
      </w:pPr>
      <w:r w:rsidRPr="006713FA">
        <w:t xml:space="preserve">This project shows that a well-designed MySQL relational database can manage all inventory and operations for a vegetable distribution business like Digital </w:t>
      </w:r>
      <w:proofErr w:type="spellStart"/>
      <w:r w:rsidRPr="006713FA">
        <w:t>Tarkari</w:t>
      </w:r>
      <w:proofErr w:type="spellEnd"/>
      <w:r w:rsidRPr="006713FA">
        <w:t>. The system supports all business workflows and keeps data accurate, fast, and scalable.</w:t>
      </w:r>
    </w:p>
    <w:p w14:paraId="6C63AA6D" w14:textId="77777777" w:rsidR="00EE12EE" w:rsidRPr="006713FA" w:rsidRDefault="00000000">
      <w:pPr>
        <w:spacing w:before="120" w:after="120"/>
      </w:pPr>
      <w:r w:rsidRPr="006713FA">
        <w:t>Key achievements include:</w:t>
      </w:r>
    </w:p>
    <w:p w14:paraId="468E0EE2" w14:textId="77777777" w:rsidR="00EE12EE" w:rsidRPr="006713FA" w:rsidRDefault="00000000">
      <w:pPr>
        <w:numPr>
          <w:ilvl w:val="0"/>
          <w:numId w:val="12"/>
        </w:numPr>
        <w:spacing w:before="240" w:after="120"/>
        <w:ind w:hanging="329"/>
      </w:pPr>
      <w:r w:rsidRPr="006713FA">
        <w:rPr>
          <w:b/>
          <w:bCs/>
        </w:rPr>
        <w:t xml:space="preserve">Complete Business Workflow </w:t>
      </w:r>
      <w:proofErr w:type="spellStart"/>
      <w:proofErr w:type="gramStart"/>
      <w:r w:rsidRPr="006713FA">
        <w:rPr>
          <w:b/>
          <w:bCs/>
        </w:rPr>
        <w:t>Implementation:</w:t>
      </w:r>
      <w:r w:rsidRPr="006713FA">
        <w:t>From</w:t>
      </w:r>
      <w:proofErr w:type="spellEnd"/>
      <w:proofErr w:type="gramEnd"/>
      <w:r w:rsidRPr="006713FA">
        <w:t xml:space="preserve"> procurement to delivery and vendor sales</w:t>
      </w:r>
    </w:p>
    <w:p w14:paraId="52DDD489" w14:textId="77777777" w:rsidR="00EE12EE" w:rsidRPr="006713FA" w:rsidRDefault="00000000">
      <w:pPr>
        <w:numPr>
          <w:ilvl w:val="0"/>
          <w:numId w:val="12"/>
        </w:numPr>
        <w:spacing w:before="120" w:after="120"/>
        <w:ind w:hanging="329"/>
      </w:pPr>
      <w:r w:rsidRPr="006713FA">
        <w:rPr>
          <w:b/>
          <w:bCs/>
        </w:rPr>
        <w:t xml:space="preserve">Performance </w:t>
      </w:r>
      <w:proofErr w:type="spellStart"/>
      <w:proofErr w:type="gramStart"/>
      <w:r w:rsidRPr="006713FA">
        <w:rPr>
          <w:b/>
          <w:bCs/>
        </w:rPr>
        <w:t>Optimization:</w:t>
      </w:r>
      <w:r w:rsidRPr="006713FA">
        <w:t>Through</w:t>
      </w:r>
      <w:proofErr w:type="spellEnd"/>
      <w:proofErr w:type="gramEnd"/>
      <w:r w:rsidRPr="006713FA">
        <w:t xml:space="preserve"> strategic indexing and query optimization</w:t>
      </w:r>
    </w:p>
    <w:p w14:paraId="232F5CD8" w14:textId="77777777" w:rsidR="00EE12EE" w:rsidRPr="006713FA" w:rsidRDefault="00000000">
      <w:pPr>
        <w:numPr>
          <w:ilvl w:val="0"/>
          <w:numId w:val="12"/>
        </w:numPr>
        <w:spacing w:before="120" w:after="120"/>
        <w:ind w:hanging="329"/>
      </w:pPr>
      <w:r w:rsidRPr="006713FA">
        <w:rPr>
          <w:b/>
          <w:bCs/>
        </w:rPr>
        <w:t xml:space="preserve">Data </w:t>
      </w:r>
      <w:proofErr w:type="spellStart"/>
      <w:proofErr w:type="gramStart"/>
      <w:r w:rsidRPr="006713FA">
        <w:rPr>
          <w:b/>
          <w:bCs/>
        </w:rPr>
        <w:t>Integrity:</w:t>
      </w:r>
      <w:r w:rsidRPr="006713FA">
        <w:t>Via</w:t>
      </w:r>
      <w:proofErr w:type="spellEnd"/>
      <w:proofErr w:type="gramEnd"/>
      <w:r w:rsidRPr="006713FA">
        <w:t xml:space="preserve"> ACID-compliant transactions and referential constraints</w:t>
      </w:r>
    </w:p>
    <w:p w14:paraId="6B099279" w14:textId="77777777" w:rsidR="00EE12EE" w:rsidRPr="006713FA" w:rsidRDefault="00000000">
      <w:pPr>
        <w:numPr>
          <w:ilvl w:val="0"/>
          <w:numId w:val="12"/>
        </w:numPr>
        <w:spacing w:before="120" w:after="120"/>
        <w:ind w:hanging="329"/>
      </w:pPr>
      <w:proofErr w:type="spellStart"/>
      <w:proofErr w:type="gramStart"/>
      <w:r w:rsidRPr="006713FA">
        <w:rPr>
          <w:b/>
          <w:bCs/>
        </w:rPr>
        <w:t>Automation:</w:t>
      </w:r>
      <w:r w:rsidRPr="006713FA">
        <w:t>Through</w:t>
      </w:r>
      <w:proofErr w:type="spellEnd"/>
      <w:proofErr w:type="gramEnd"/>
      <w:r w:rsidRPr="006713FA">
        <w:t xml:space="preserve"> stored procedures and triggers</w:t>
      </w:r>
    </w:p>
    <w:p w14:paraId="69451B26" w14:textId="77777777" w:rsidR="00EE12EE" w:rsidRPr="006713FA" w:rsidRDefault="00000000">
      <w:pPr>
        <w:numPr>
          <w:ilvl w:val="0"/>
          <w:numId w:val="12"/>
        </w:numPr>
        <w:spacing w:before="120" w:after="240"/>
        <w:ind w:hanging="329"/>
      </w:pPr>
      <w:proofErr w:type="spellStart"/>
      <w:proofErr w:type="gramStart"/>
      <w:r w:rsidRPr="006713FA">
        <w:rPr>
          <w:b/>
          <w:bCs/>
        </w:rPr>
        <w:t>Scalability:</w:t>
      </w:r>
      <w:r w:rsidRPr="006713FA">
        <w:t>Design</w:t>
      </w:r>
      <w:proofErr w:type="spellEnd"/>
      <w:proofErr w:type="gramEnd"/>
      <w:r w:rsidRPr="006713FA">
        <w:t xml:space="preserve"> supports business growth with thousands of transactions</w:t>
      </w:r>
    </w:p>
    <w:p w14:paraId="666E8EFC" w14:textId="77777777" w:rsidR="0074017B" w:rsidRDefault="0074017B" w:rsidP="0074017B">
      <w:pPr>
        <w:pStyle w:val="Heading2"/>
      </w:pPr>
    </w:p>
    <w:p w14:paraId="1B2F6FED" w14:textId="4F540C74" w:rsidR="00EE12EE" w:rsidRPr="006713FA" w:rsidRDefault="00000000" w:rsidP="0074017B">
      <w:pPr>
        <w:pStyle w:val="Heading2"/>
      </w:pPr>
      <w:r w:rsidRPr="006713FA">
        <w:t>6.</w:t>
      </w:r>
      <w:r w:rsidR="0074017B">
        <w:t>1</w:t>
      </w:r>
      <w:r w:rsidRPr="006713FA">
        <w:t xml:space="preserve"> Future Work</w:t>
      </w:r>
    </w:p>
    <w:p w14:paraId="05E598E3" w14:textId="77777777" w:rsidR="00EE12EE" w:rsidRPr="006713FA" w:rsidRDefault="00000000" w:rsidP="00580BD6">
      <w:pPr>
        <w:pStyle w:val="ListParagraph"/>
        <w:numPr>
          <w:ilvl w:val="0"/>
          <w:numId w:val="15"/>
        </w:numPr>
        <w:spacing w:line="240" w:lineRule="atLeast"/>
      </w:pPr>
      <w:r w:rsidRPr="006713FA">
        <w:t xml:space="preserve">The current system meets all business needs, but prioritizing future improvements can enhance its value further. Here is a prioritized list of potential enhancements based on customer impact and ROI: </w:t>
      </w:r>
    </w:p>
    <w:p w14:paraId="5427025F" w14:textId="77777777" w:rsidR="00EE12EE" w:rsidRPr="006713FA" w:rsidRDefault="00EE12EE" w:rsidP="00580BD6">
      <w:pPr>
        <w:spacing w:line="240" w:lineRule="atLeast"/>
      </w:pPr>
    </w:p>
    <w:p w14:paraId="7792E268" w14:textId="77777777" w:rsidR="00EE12EE" w:rsidRPr="006713FA" w:rsidRDefault="00000000" w:rsidP="00580BD6">
      <w:pPr>
        <w:pStyle w:val="ListParagraph"/>
        <w:numPr>
          <w:ilvl w:val="0"/>
          <w:numId w:val="15"/>
        </w:numPr>
        <w:spacing w:line="240" w:lineRule="atLeast"/>
      </w:pPr>
      <w:r w:rsidRPr="006713FA">
        <w:t>Advanced Analytics: Integration with data warehousing for business intelligence, which could provide significant insights for strategic decision-making and improve competitiveness.</w:t>
      </w:r>
    </w:p>
    <w:p w14:paraId="59049F33" w14:textId="77777777" w:rsidR="00EE12EE" w:rsidRPr="006713FA" w:rsidRDefault="00EE12EE" w:rsidP="00580BD6">
      <w:pPr>
        <w:spacing w:line="240" w:lineRule="atLeast"/>
      </w:pPr>
    </w:p>
    <w:p w14:paraId="215C4544" w14:textId="77777777" w:rsidR="00EE12EE" w:rsidRPr="006713FA" w:rsidRDefault="00000000" w:rsidP="00580BD6">
      <w:pPr>
        <w:pStyle w:val="ListParagraph"/>
        <w:numPr>
          <w:ilvl w:val="0"/>
          <w:numId w:val="15"/>
        </w:numPr>
        <w:spacing w:line="240" w:lineRule="atLeast"/>
      </w:pPr>
      <w:r w:rsidRPr="006713FA">
        <w:t>Mobile Application: Developing a REST API for mobile order placement, increasing accessibility and convenience for customers, thereby boosting engagement.</w:t>
      </w:r>
    </w:p>
    <w:p w14:paraId="6BD9FE18" w14:textId="77777777" w:rsidR="00EE12EE" w:rsidRPr="006713FA" w:rsidRDefault="00EE12EE" w:rsidP="00580BD6">
      <w:pPr>
        <w:spacing w:line="240" w:lineRule="atLeast"/>
      </w:pPr>
    </w:p>
    <w:p w14:paraId="24F5C7FF" w14:textId="77777777" w:rsidR="00EE12EE" w:rsidRPr="006713FA" w:rsidRDefault="00000000" w:rsidP="00580BD6">
      <w:pPr>
        <w:pStyle w:val="ListParagraph"/>
        <w:numPr>
          <w:ilvl w:val="0"/>
          <w:numId w:val="15"/>
        </w:numPr>
        <w:spacing w:line="240" w:lineRule="atLeast"/>
      </w:pPr>
      <w:r w:rsidRPr="006713FA">
        <w:t>Predictive Analytics: Implementing machine learning for demand forecasting can optimize inventory levels and reduce waste, leading to cost savings.</w:t>
      </w:r>
    </w:p>
    <w:p w14:paraId="04063D0F" w14:textId="77777777" w:rsidR="00EE12EE" w:rsidRPr="006713FA" w:rsidRDefault="00EE12EE" w:rsidP="00580BD6">
      <w:pPr>
        <w:spacing w:line="240" w:lineRule="atLeast"/>
      </w:pPr>
    </w:p>
    <w:p w14:paraId="7E611D7F" w14:textId="77777777" w:rsidR="00EE12EE" w:rsidRPr="006713FA" w:rsidRDefault="00000000" w:rsidP="00580BD6">
      <w:pPr>
        <w:pStyle w:val="ListParagraph"/>
        <w:numPr>
          <w:ilvl w:val="0"/>
          <w:numId w:val="15"/>
        </w:numPr>
        <w:spacing w:line="240" w:lineRule="atLeast"/>
      </w:pPr>
      <w:r w:rsidRPr="006713FA">
        <w:t>Payment Gateway Integration: Introducing online payment processing to streamline transactions and enhance customer satisfaction by offering more payment options.</w:t>
      </w:r>
    </w:p>
    <w:p w14:paraId="6EB5820D" w14:textId="77777777" w:rsidR="00EE12EE" w:rsidRPr="006713FA" w:rsidRDefault="00EE12EE" w:rsidP="00580BD6">
      <w:pPr>
        <w:spacing w:line="240" w:lineRule="atLeast"/>
      </w:pPr>
    </w:p>
    <w:p w14:paraId="444B22BC" w14:textId="77777777" w:rsidR="00EE12EE" w:rsidRPr="006713FA" w:rsidRDefault="00000000" w:rsidP="00580BD6">
      <w:pPr>
        <w:pStyle w:val="ListParagraph"/>
        <w:numPr>
          <w:ilvl w:val="0"/>
          <w:numId w:val="15"/>
        </w:numPr>
        <w:spacing w:line="240" w:lineRule="atLeast"/>
      </w:pPr>
      <w:r w:rsidRPr="006713FA">
        <w:t>Supplier Portal: Creating a web interface for supplier order management to enhance collaboration and efficiency with suppliers, leading to better procurement processes.</w:t>
      </w:r>
    </w:p>
    <w:p w14:paraId="11806370" w14:textId="77777777" w:rsidR="00EE12EE" w:rsidRPr="006713FA" w:rsidRDefault="00EE12EE" w:rsidP="00580BD6">
      <w:pPr>
        <w:spacing w:line="240" w:lineRule="atLeast"/>
      </w:pPr>
    </w:p>
    <w:p w14:paraId="05736AB3" w14:textId="77777777" w:rsidR="00EE12EE" w:rsidRPr="006713FA" w:rsidRDefault="00000000" w:rsidP="00580BD6">
      <w:pPr>
        <w:pStyle w:val="ListParagraph"/>
        <w:numPr>
          <w:ilvl w:val="0"/>
          <w:numId w:val="15"/>
        </w:numPr>
        <w:spacing w:line="240" w:lineRule="atLeast"/>
      </w:pPr>
      <w:r w:rsidRPr="006713FA">
        <w:t>Cloud Migration: Deploying to cloud database services to enhance scalability, enabling the business to efficiently handle larger data volumes as it grows.</w:t>
      </w:r>
    </w:p>
    <w:p w14:paraId="37D1128B" w14:textId="77777777" w:rsidR="00EE12EE" w:rsidRPr="006713FA" w:rsidRDefault="00EE12EE" w:rsidP="00580BD6">
      <w:pPr>
        <w:spacing w:line="240" w:lineRule="atLeast"/>
      </w:pPr>
    </w:p>
    <w:p w14:paraId="6AC13D34" w14:textId="77777777" w:rsidR="00EE12EE" w:rsidRPr="006713FA" w:rsidRDefault="00000000" w:rsidP="00580BD6">
      <w:pPr>
        <w:pStyle w:val="ListParagraph"/>
        <w:numPr>
          <w:ilvl w:val="0"/>
          <w:numId w:val="15"/>
        </w:numPr>
        <w:spacing w:line="240" w:lineRule="atLeast"/>
      </w:pPr>
      <w:r w:rsidRPr="006713FA">
        <w:t xml:space="preserve">Real-time Tracking: Integrating GPS </w:t>
      </w:r>
      <w:proofErr w:type="gramStart"/>
      <w:r w:rsidRPr="006713FA">
        <w:t>for</w:t>
      </w:r>
      <w:proofErr w:type="gramEnd"/>
      <w:r w:rsidRPr="006713FA">
        <w:t xml:space="preserve"> delivery tracking to improve logistical accuracy and customer satisfaction.</w:t>
      </w:r>
    </w:p>
    <w:p w14:paraId="1255E483" w14:textId="77777777" w:rsidR="00EE12EE" w:rsidRPr="006713FA" w:rsidRDefault="00EE12EE" w:rsidP="00580BD6">
      <w:pPr>
        <w:spacing w:line="240" w:lineRule="atLeast"/>
      </w:pPr>
    </w:p>
    <w:p w14:paraId="042C294B" w14:textId="77777777" w:rsidR="00EE12EE" w:rsidRPr="006713FA" w:rsidRDefault="00000000" w:rsidP="00580BD6">
      <w:pPr>
        <w:pStyle w:val="ListParagraph"/>
        <w:numPr>
          <w:ilvl w:val="0"/>
          <w:numId w:val="15"/>
        </w:numPr>
        <w:spacing w:line="240" w:lineRule="atLeast"/>
      </w:pPr>
      <w:r w:rsidRPr="006713FA">
        <w:t>Barcode/RFID Integration: For inventory tracking automation, which would reduce manual labor and errors, thus improving operational efficiency.</w:t>
      </w:r>
    </w:p>
    <w:p w14:paraId="2D38E276" w14:textId="77777777" w:rsidR="00EE12EE" w:rsidRPr="006713FA" w:rsidRDefault="00EE12EE" w:rsidP="00580BD6">
      <w:pPr>
        <w:spacing w:line="240" w:lineRule="atLeast"/>
      </w:pPr>
    </w:p>
    <w:p w14:paraId="7A5495E4" w14:textId="77777777" w:rsidR="00EE12EE" w:rsidRPr="006713FA" w:rsidRDefault="00000000" w:rsidP="00580BD6">
      <w:pPr>
        <w:pStyle w:val="ListParagraph"/>
        <w:numPr>
          <w:ilvl w:val="0"/>
          <w:numId w:val="15"/>
        </w:numPr>
        <w:spacing w:line="240" w:lineRule="atLeast"/>
      </w:pPr>
      <w:r w:rsidRPr="006713FA">
        <w:t>By addressing these areas, we can transform a list of potential improvements into a strategic roadmap focused on delivering immediate and maximum benefit for stakeholders.</w:t>
      </w:r>
    </w:p>
    <w:p w14:paraId="1A07418B" w14:textId="77777777" w:rsidR="00EE12EE" w:rsidRPr="006713FA" w:rsidRDefault="00000000" w:rsidP="00580BD6">
      <w:pPr>
        <w:pStyle w:val="ListParagraph"/>
        <w:numPr>
          <w:ilvl w:val="0"/>
          <w:numId w:val="15"/>
        </w:numPr>
        <w:spacing w:line="240" w:lineRule="atLeast"/>
      </w:pPr>
      <w:r w:rsidRPr="006713FA">
        <w:t xml:space="preserve">The current MySQL setup provides a strong base for future improvements and already meets Digital </w:t>
      </w:r>
      <w:proofErr w:type="spellStart"/>
      <w:r w:rsidRPr="006713FA">
        <w:t>Tarkari’s</w:t>
      </w:r>
      <w:proofErr w:type="spellEnd"/>
      <w:r w:rsidRPr="006713FA">
        <w:t xml:space="preserve"> business needs.</w:t>
      </w:r>
    </w:p>
    <w:p w14:paraId="540BB36C" w14:textId="77777777" w:rsidR="00EE12EE" w:rsidRPr="006713FA" w:rsidRDefault="00EE12EE">
      <w:pPr>
        <w:spacing w:before="120" w:after="120"/>
      </w:pPr>
    </w:p>
    <w:p w14:paraId="5FEF243A" w14:textId="77777777" w:rsidR="00EE12EE" w:rsidRPr="006713FA" w:rsidRDefault="00000000" w:rsidP="0074017B">
      <w:pPr>
        <w:pStyle w:val="Heading1"/>
      </w:pPr>
      <w:r w:rsidRPr="006713FA">
        <w:t>Declaration</w:t>
      </w:r>
    </w:p>
    <w:p w14:paraId="744DB7C8" w14:textId="77777777" w:rsidR="00EE12EE" w:rsidRPr="006713FA" w:rsidRDefault="00000000">
      <w:pPr>
        <w:spacing w:before="120" w:after="120"/>
      </w:pPr>
      <w:r w:rsidRPr="006713FA">
        <w:t xml:space="preserve">This report represents my own work and complies with the university's academic integrity policy. All external sources have been properly referenced using Harvard referencing style. The database design and implementation are original work created specifically for the Digital </w:t>
      </w:r>
      <w:proofErr w:type="spellStart"/>
      <w:r w:rsidRPr="006713FA">
        <w:t>Tarkari</w:t>
      </w:r>
      <w:proofErr w:type="spellEnd"/>
      <w:r w:rsidRPr="006713FA">
        <w:t xml:space="preserve"> business requirements.</w:t>
      </w:r>
    </w:p>
    <w:p w14:paraId="64907761" w14:textId="77777777" w:rsidR="00EE12EE" w:rsidRPr="006713FA" w:rsidRDefault="00EE12EE">
      <w:pPr>
        <w:spacing w:before="120" w:after="120"/>
      </w:pPr>
    </w:p>
    <w:p w14:paraId="1540AAAB" w14:textId="77777777" w:rsidR="00EE12EE" w:rsidRPr="006713FA" w:rsidRDefault="00000000" w:rsidP="007C6832">
      <w:pPr>
        <w:pStyle w:val="NoSpacing"/>
      </w:pPr>
      <w:r w:rsidRPr="007C6832">
        <w:rPr>
          <w:rStyle w:val="Heading1Char"/>
        </w:rPr>
        <w:lastRenderedPageBreak/>
        <w:t>Appendix A:</w:t>
      </w:r>
      <w:r w:rsidRPr="006713FA">
        <w:t xml:space="preserve"> Complete SQL Script</w:t>
      </w:r>
    </w:p>
    <w:p w14:paraId="6CE02135" w14:textId="77777777" w:rsidR="00EE12EE" w:rsidRPr="006713FA" w:rsidRDefault="00000000">
      <w:pPr>
        <w:spacing w:before="120" w:after="120"/>
      </w:pPr>
      <w:r w:rsidRPr="006713FA">
        <w:t xml:space="preserve">The complete SQL script implementing the Digital </w:t>
      </w:r>
      <w:proofErr w:type="spellStart"/>
      <w:r w:rsidRPr="006713FA">
        <w:t>Tarkari</w:t>
      </w:r>
      <w:proofErr w:type="spellEnd"/>
      <w:r w:rsidRPr="006713FA">
        <w:t xml:space="preserve"> Inventory Management System is available in the GitHub repository. Key components include:</w:t>
      </w:r>
    </w:p>
    <w:p w14:paraId="6D66EC35" w14:textId="77777777" w:rsidR="00EE12EE" w:rsidRPr="006713FA" w:rsidRDefault="00000000">
      <w:pPr>
        <w:numPr>
          <w:ilvl w:val="0"/>
          <w:numId w:val="13"/>
        </w:numPr>
        <w:spacing w:before="240" w:after="120"/>
        <w:ind w:hanging="329"/>
      </w:pPr>
      <w:r w:rsidRPr="006713FA">
        <w:rPr>
          <w:b/>
          <w:bCs/>
        </w:rPr>
        <w:t>Database Schema:</w:t>
      </w:r>
      <w:r w:rsidRPr="006713FA">
        <w:t>11 normalized tables with constraints</w:t>
      </w:r>
    </w:p>
    <w:p w14:paraId="20809422" w14:textId="77777777" w:rsidR="00EE12EE" w:rsidRPr="006713FA" w:rsidRDefault="00000000">
      <w:pPr>
        <w:numPr>
          <w:ilvl w:val="0"/>
          <w:numId w:val="13"/>
        </w:numPr>
        <w:spacing w:before="120" w:after="120"/>
        <w:ind w:hanging="329"/>
      </w:pPr>
      <w:r w:rsidRPr="006713FA">
        <w:rPr>
          <w:b/>
          <w:bCs/>
        </w:rPr>
        <w:t>Stored Procedures:</w:t>
      </w:r>
      <w:r w:rsidRPr="006713FA">
        <w:t>7 procedures for business operations</w:t>
      </w:r>
    </w:p>
    <w:p w14:paraId="7FBF9EF6" w14:textId="77777777" w:rsidR="00EE12EE" w:rsidRPr="006713FA" w:rsidRDefault="00000000">
      <w:pPr>
        <w:numPr>
          <w:ilvl w:val="0"/>
          <w:numId w:val="13"/>
        </w:numPr>
        <w:spacing w:before="120" w:after="120"/>
        <w:ind w:hanging="329"/>
      </w:pPr>
      <w:r w:rsidRPr="006713FA">
        <w:rPr>
          <w:b/>
          <w:bCs/>
        </w:rPr>
        <w:t>Triggers:</w:t>
      </w:r>
      <w:r w:rsidRPr="006713FA">
        <w:t>2 triggers for automated business rules</w:t>
      </w:r>
    </w:p>
    <w:p w14:paraId="75422F90" w14:textId="77777777" w:rsidR="00EE12EE" w:rsidRPr="006713FA" w:rsidRDefault="00000000">
      <w:pPr>
        <w:numPr>
          <w:ilvl w:val="0"/>
          <w:numId w:val="13"/>
        </w:numPr>
        <w:spacing w:before="120" w:after="120"/>
        <w:ind w:hanging="329"/>
      </w:pPr>
      <w:proofErr w:type="spellStart"/>
      <w:proofErr w:type="gramStart"/>
      <w:r w:rsidRPr="006713FA">
        <w:rPr>
          <w:b/>
          <w:bCs/>
        </w:rPr>
        <w:t>Indexes:</w:t>
      </w:r>
      <w:r w:rsidRPr="006713FA">
        <w:t>Comprehensive</w:t>
      </w:r>
      <w:proofErr w:type="spellEnd"/>
      <w:proofErr w:type="gramEnd"/>
      <w:r w:rsidRPr="006713FA">
        <w:t xml:space="preserve"> indexing strategy</w:t>
      </w:r>
    </w:p>
    <w:p w14:paraId="07278C3F" w14:textId="77777777" w:rsidR="00EE12EE" w:rsidRPr="006713FA" w:rsidRDefault="00000000">
      <w:pPr>
        <w:numPr>
          <w:ilvl w:val="0"/>
          <w:numId w:val="13"/>
        </w:numPr>
        <w:spacing w:before="120" w:after="120"/>
        <w:ind w:hanging="329"/>
      </w:pPr>
      <w:r w:rsidRPr="006713FA">
        <w:rPr>
          <w:b/>
          <w:bCs/>
        </w:rPr>
        <w:t>Sample Data:</w:t>
      </w:r>
      <w:r w:rsidRPr="006713FA">
        <w:t>50+ records across all tables</w:t>
      </w:r>
    </w:p>
    <w:p w14:paraId="133BF3C7" w14:textId="77777777" w:rsidR="00EE12EE" w:rsidRPr="006713FA" w:rsidRDefault="00000000">
      <w:pPr>
        <w:numPr>
          <w:ilvl w:val="0"/>
          <w:numId w:val="13"/>
        </w:numPr>
        <w:spacing w:before="120" w:after="120"/>
        <w:ind w:hanging="329"/>
      </w:pPr>
      <w:r w:rsidRPr="006713FA">
        <w:rPr>
          <w:b/>
          <w:bCs/>
        </w:rPr>
        <w:t xml:space="preserve">Example </w:t>
      </w:r>
      <w:proofErr w:type="spellStart"/>
      <w:proofErr w:type="gramStart"/>
      <w:r w:rsidRPr="006713FA">
        <w:rPr>
          <w:b/>
          <w:bCs/>
        </w:rPr>
        <w:t>Queries:</w:t>
      </w:r>
      <w:r w:rsidRPr="006713FA">
        <w:t>Business</w:t>
      </w:r>
      <w:proofErr w:type="spellEnd"/>
      <w:proofErr w:type="gramEnd"/>
      <w:r w:rsidRPr="006713FA">
        <w:t xml:space="preserve"> intelligence and reporting queries</w:t>
      </w:r>
    </w:p>
    <w:p w14:paraId="7E03D72E" w14:textId="77777777" w:rsidR="00EE12EE" w:rsidRPr="006713FA" w:rsidRDefault="00000000">
      <w:pPr>
        <w:numPr>
          <w:ilvl w:val="0"/>
          <w:numId w:val="13"/>
        </w:numPr>
        <w:spacing w:before="120" w:after="120"/>
        <w:ind w:hanging="329"/>
      </w:pPr>
      <w:proofErr w:type="spellStart"/>
      <w:proofErr w:type="gramStart"/>
      <w:r w:rsidRPr="006713FA">
        <w:rPr>
          <w:b/>
          <w:bCs/>
        </w:rPr>
        <w:t>Views:</w:t>
      </w:r>
      <w:r w:rsidRPr="006713FA">
        <w:t>Pre</w:t>
      </w:r>
      <w:proofErr w:type="gramEnd"/>
      <w:r w:rsidRPr="006713FA">
        <w:t>-defined</w:t>
      </w:r>
      <w:proofErr w:type="spellEnd"/>
      <w:r w:rsidRPr="006713FA">
        <w:t xml:space="preserve"> views for common reports</w:t>
      </w:r>
    </w:p>
    <w:p w14:paraId="74630142" w14:textId="77777777" w:rsidR="00EE12EE" w:rsidRPr="006713FA" w:rsidRDefault="00000000">
      <w:pPr>
        <w:numPr>
          <w:ilvl w:val="0"/>
          <w:numId w:val="13"/>
        </w:numPr>
        <w:spacing w:before="120" w:after="240"/>
        <w:ind w:hanging="329"/>
      </w:pPr>
      <w:r w:rsidRPr="006713FA">
        <w:rPr>
          <w:b/>
          <w:bCs/>
        </w:rPr>
        <w:t xml:space="preserve">Maintenance </w:t>
      </w:r>
      <w:proofErr w:type="spellStart"/>
      <w:proofErr w:type="gramStart"/>
      <w:r w:rsidRPr="006713FA">
        <w:rPr>
          <w:b/>
          <w:bCs/>
        </w:rPr>
        <w:t>Scripts:</w:t>
      </w:r>
      <w:r w:rsidRPr="006713FA">
        <w:t>Automated</w:t>
      </w:r>
      <w:proofErr w:type="spellEnd"/>
      <w:proofErr w:type="gramEnd"/>
      <w:r w:rsidRPr="006713FA">
        <w:t xml:space="preserve"> cleanup and optimization</w:t>
      </w:r>
    </w:p>
    <w:p w14:paraId="1534436E" w14:textId="77777777" w:rsidR="00EE12EE" w:rsidRPr="006713FA" w:rsidRDefault="00000000">
      <w:pPr>
        <w:spacing w:before="120" w:after="120"/>
      </w:pPr>
      <w:r w:rsidRPr="007C6832">
        <w:rPr>
          <w:rStyle w:val="Heading1Char"/>
        </w:rPr>
        <w:t>Appendix B:</w:t>
      </w:r>
      <w:r w:rsidRPr="006713FA">
        <w:rPr>
          <w:b/>
          <w:bCs/>
        </w:rPr>
        <w:t xml:space="preserve"> </w:t>
      </w:r>
      <w:proofErr w:type="spellStart"/>
      <w:r w:rsidRPr="006713FA">
        <w:rPr>
          <w:b/>
          <w:bCs/>
        </w:rPr>
        <w:t>PlantUML</w:t>
      </w:r>
      <w:proofErr w:type="spellEnd"/>
      <w:r w:rsidRPr="006713FA">
        <w:rPr>
          <w:b/>
          <w:bCs/>
        </w:rPr>
        <w:t xml:space="preserve"> Source Code</w:t>
      </w:r>
    </w:p>
    <w:p w14:paraId="110B8F95" w14:textId="77777777" w:rsidR="00EE12EE" w:rsidRPr="006713FA" w:rsidRDefault="00000000">
      <w:pPr>
        <w:spacing w:before="120" w:after="120"/>
      </w:pPr>
      <w:proofErr w:type="spellStart"/>
      <w:r w:rsidRPr="006713FA">
        <w:t>plantuml</w:t>
      </w:r>
      <w:proofErr w:type="spellEnd"/>
    </w:p>
    <w:p w14:paraId="038FF896" w14:textId="77777777" w:rsidR="00EE12EE" w:rsidRPr="006713FA" w:rsidRDefault="00000000">
      <w:pPr>
        <w:spacing w:before="120" w:after="120"/>
      </w:pPr>
      <w:r w:rsidRPr="006713FA">
        <w:t xml:space="preserve">Complete </w:t>
      </w:r>
      <w:proofErr w:type="spellStart"/>
      <w:r w:rsidRPr="006713FA">
        <w:t>PlantUML</w:t>
      </w:r>
      <w:proofErr w:type="spellEnd"/>
      <w:r w:rsidRPr="006713FA">
        <w:t xml:space="preserve"> code for ER Diagram</w:t>
      </w:r>
    </w:p>
    <w:p w14:paraId="45404179" w14:textId="77777777" w:rsidR="00EE12EE" w:rsidRPr="006713FA" w:rsidRDefault="00EE12EE">
      <w:pPr>
        <w:spacing w:before="120" w:after="120"/>
      </w:pPr>
    </w:p>
    <w:p w14:paraId="4D1C9486" w14:textId="77777777" w:rsidR="00EE12EE" w:rsidRPr="006713FA" w:rsidRDefault="00EE12EE">
      <w:pPr>
        <w:spacing w:before="120" w:after="120"/>
      </w:pPr>
    </w:p>
    <w:p w14:paraId="38612079" w14:textId="77777777" w:rsidR="00EE12EE" w:rsidRPr="006713FA" w:rsidRDefault="00000000" w:rsidP="007C6832">
      <w:pPr>
        <w:pStyle w:val="Heading1"/>
      </w:pPr>
      <w:r w:rsidRPr="006713FA">
        <w:t>References</w:t>
      </w:r>
    </w:p>
    <w:p w14:paraId="01278792" w14:textId="77777777" w:rsidR="00EE12EE" w:rsidRPr="006713FA" w:rsidRDefault="00EE12EE">
      <w:pPr>
        <w:spacing w:before="120" w:after="120"/>
      </w:pPr>
    </w:p>
    <w:p w14:paraId="648895B3" w14:textId="77777777" w:rsidR="00EE12EE" w:rsidRPr="006713FA" w:rsidRDefault="00000000" w:rsidP="0074017B">
      <w:pPr>
        <w:pStyle w:val="ListParagraph"/>
        <w:numPr>
          <w:ilvl w:val="0"/>
          <w:numId w:val="14"/>
        </w:numPr>
        <w:spacing w:before="120" w:after="120"/>
      </w:pPr>
      <w:r w:rsidRPr="006713FA">
        <w:t>Cattell &amp; Rick. (2011). Scalable SQL and NoSQL Data Stores. ACM SIGMOD Record 39. https://www.cattell.net/datastores/Datastores.pdf</w:t>
      </w:r>
    </w:p>
    <w:p w14:paraId="66E3CD91" w14:textId="77777777" w:rsidR="00EE12EE" w:rsidRPr="006713FA" w:rsidRDefault="00EE12EE">
      <w:pPr>
        <w:spacing w:before="120" w:after="120"/>
      </w:pPr>
    </w:p>
    <w:p w14:paraId="4C521B4D" w14:textId="77777777" w:rsidR="00EE12EE" w:rsidRPr="006713FA" w:rsidRDefault="00000000" w:rsidP="0074017B">
      <w:pPr>
        <w:pStyle w:val="ListParagraph"/>
        <w:numPr>
          <w:ilvl w:val="0"/>
          <w:numId w:val="14"/>
        </w:numPr>
        <w:spacing w:before="120" w:after="120"/>
      </w:pPr>
      <w:r w:rsidRPr="006713FA">
        <w:t>(2013). 2013 Proceedings of the Information Systems Educators Conference. Proceedings of the Information Systems Educators Conference 30. https://iscap.us/proceedings/isecon/2013/pdf/2572.pdf</w:t>
      </w:r>
    </w:p>
    <w:p w14:paraId="04EE3AD5" w14:textId="77777777" w:rsidR="00EE12EE" w:rsidRPr="006713FA" w:rsidRDefault="00EE12EE">
      <w:pPr>
        <w:spacing w:before="120" w:after="120"/>
      </w:pPr>
    </w:p>
    <w:p w14:paraId="4253B966" w14:textId="77777777" w:rsidR="00EE12EE" w:rsidRPr="006713FA" w:rsidRDefault="00000000" w:rsidP="0074017B">
      <w:pPr>
        <w:pStyle w:val="ListParagraph"/>
        <w:numPr>
          <w:ilvl w:val="0"/>
          <w:numId w:val="14"/>
        </w:numPr>
        <w:spacing w:before="120" w:after="120"/>
      </w:pPr>
      <w:r w:rsidRPr="006713FA">
        <w:t>(2025). MySQL Vs NoSQL: 10 Critical Differences. https://www.datastackhub.com/compare/mysql-vs-nosql/</w:t>
      </w:r>
    </w:p>
    <w:p w14:paraId="20FC447D" w14:textId="77777777" w:rsidR="00EE12EE" w:rsidRPr="006713FA" w:rsidRDefault="00EE12EE">
      <w:pPr>
        <w:spacing w:before="120" w:after="120"/>
      </w:pPr>
    </w:p>
    <w:p w14:paraId="08DC3F5D" w14:textId="77777777" w:rsidR="00EE12EE" w:rsidRPr="006713FA" w:rsidRDefault="00000000" w:rsidP="0074017B">
      <w:pPr>
        <w:pStyle w:val="ListParagraph"/>
        <w:numPr>
          <w:ilvl w:val="0"/>
          <w:numId w:val="14"/>
        </w:numPr>
        <w:spacing w:before="120" w:after="120"/>
      </w:pPr>
      <w:proofErr w:type="spellStart"/>
      <w:r w:rsidRPr="006713FA">
        <w:t>Taipalus</w:t>
      </w:r>
      <w:proofErr w:type="spellEnd"/>
      <w:r w:rsidRPr="006713FA">
        <w:t xml:space="preserve"> &amp; Toni. (2025). On the effects of logical database design on database size, query complexity, query performance, and energy consumption. https://arxiv.org/abs/2501.07449</w:t>
      </w:r>
    </w:p>
    <w:p w14:paraId="04777EFF" w14:textId="77777777" w:rsidR="00EE12EE" w:rsidRPr="006713FA" w:rsidRDefault="00EE12EE">
      <w:pPr>
        <w:spacing w:before="120" w:after="120"/>
      </w:pPr>
    </w:p>
    <w:p w14:paraId="774FB68E" w14:textId="77777777" w:rsidR="00EE12EE" w:rsidRPr="006713FA" w:rsidRDefault="00000000" w:rsidP="0074017B">
      <w:pPr>
        <w:pStyle w:val="ListParagraph"/>
        <w:numPr>
          <w:ilvl w:val="0"/>
          <w:numId w:val="14"/>
        </w:numPr>
        <w:spacing w:before="120" w:after="120"/>
      </w:pPr>
      <w:r w:rsidRPr="006713FA">
        <w:lastRenderedPageBreak/>
        <w:t>(n.d.). n/a. https://www.universalclass.com/articles/computers/database-design-in-mysql.htm</w:t>
      </w:r>
    </w:p>
    <w:p w14:paraId="481B4F16" w14:textId="77777777" w:rsidR="00EE12EE" w:rsidRPr="006713FA" w:rsidRDefault="00EE12EE">
      <w:pPr>
        <w:spacing w:before="120" w:after="120"/>
      </w:pPr>
    </w:p>
    <w:p w14:paraId="5AB5CF3D" w14:textId="77777777" w:rsidR="00EE12EE" w:rsidRPr="006713FA" w:rsidRDefault="00000000" w:rsidP="0074017B">
      <w:pPr>
        <w:pStyle w:val="ListParagraph"/>
        <w:numPr>
          <w:ilvl w:val="0"/>
          <w:numId w:val="14"/>
        </w:numPr>
        <w:spacing w:before="120" w:after="120"/>
      </w:pPr>
      <w:r w:rsidRPr="006713FA">
        <w:t xml:space="preserve">(2024). Triggers. </w:t>
      </w:r>
      <w:proofErr w:type="spellStart"/>
      <w:r w:rsidRPr="006713FA">
        <w:t>Percona</w:t>
      </w:r>
      <w:proofErr w:type="spellEnd"/>
      <w:r w:rsidRPr="006713FA">
        <w:t xml:space="preserve"> Server for MySQL Documentation. https://docs.percona.com/percona-server/8.4/triggers.html</w:t>
      </w:r>
    </w:p>
    <w:p w14:paraId="0BDC459C" w14:textId="77777777" w:rsidR="00EE12EE" w:rsidRPr="006713FA" w:rsidRDefault="00EE12EE">
      <w:pPr>
        <w:spacing w:before="120" w:after="120"/>
      </w:pPr>
    </w:p>
    <w:p w14:paraId="1C671B1C" w14:textId="77777777" w:rsidR="00EE12EE" w:rsidRPr="006713FA" w:rsidRDefault="00000000" w:rsidP="0074017B">
      <w:pPr>
        <w:pStyle w:val="ListParagraph"/>
        <w:numPr>
          <w:ilvl w:val="0"/>
          <w:numId w:val="14"/>
        </w:numPr>
        <w:spacing w:before="120" w:after="120"/>
      </w:pPr>
      <w:r w:rsidRPr="006713FA">
        <w:t>(2025). VIDEX: A Disaggregated and Extensible Virtual Index for the Cloud and AI Era. https://arxiv.org/abs/2503.23776</w:t>
      </w:r>
    </w:p>
    <w:p w14:paraId="3A87C5CF" w14:textId="77777777" w:rsidR="00EE12EE" w:rsidRPr="006713FA" w:rsidRDefault="00EE12EE">
      <w:pPr>
        <w:spacing w:before="120" w:after="120"/>
      </w:pPr>
    </w:p>
    <w:p w14:paraId="05BC585D" w14:textId="77777777" w:rsidR="00EE12EE" w:rsidRPr="006713FA" w:rsidRDefault="00000000" w:rsidP="0074017B">
      <w:pPr>
        <w:pStyle w:val="ListParagraph"/>
        <w:numPr>
          <w:ilvl w:val="0"/>
          <w:numId w:val="14"/>
        </w:numPr>
        <w:spacing w:before="120" w:after="120"/>
      </w:pPr>
      <w:r w:rsidRPr="006713FA">
        <w:t xml:space="preserve">(n.d.). </w:t>
      </w:r>
      <w:proofErr w:type="spellStart"/>
      <w:r w:rsidRPr="006713FA">
        <w:t>Sakila</w:t>
      </w:r>
      <w:proofErr w:type="spellEnd"/>
      <w:r w:rsidRPr="006713FA">
        <w:t xml:space="preserve"> Sample Database. mysql.com. https://downloads.mysql.com/docs/sakila-en.pdf</w:t>
      </w:r>
    </w:p>
    <w:p w14:paraId="2596AA2C" w14:textId="77777777" w:rsidR="00EE12EE" w:rsidRPr="006713FA" w:rsidRDefault="00EE12EE">
      <w:pPr>
        <w:spacing w:before="120" w:after="120"/>
      </w:pPr>
    </w:p>
    <w:p w14:paraId="200B3147" w14:textId="77777777" w:rsidR="00EE12EE" w:rsidRPr="006713FA" w:rsidRDefault="00000000" w:rsidP="0074017B">
      <w:pPr>
        <w:pStyle w:val="ListParagraph"/>
        <w:numPr>
          <w:ilvl w:val="0"/>
          <w:numId w:val="14"/>
        </w:numPr>
        <w:spacing w:before="120" w:after="120"/>
      </w:pPr>
      <w:r w:rsidRPr="006713FA">
        <w:t>(2025). Designing MySQL Databases for Inventory Management. https://www.php.cn/en/faq/1796844265.html</w:t>
      </w:r>
    </w:p>
    <w:p w14:paraId="686E3BB8" w14:textId="77777777" w:rsidR="00EE12EE" w:rsidRPr="006713FA" w:rsidRDefault="00EE12EE">
      <w:pPr>
        <w:spacing w:before="120" w:after="120"/>
      </w:pPr>
    </w:p>
    <w:p w14:paraId="67F5F442" w14:textId="77777777" w:rsidR="00EE12EE" w:rsidRPr="006713FA" w:rsidRDefault="00000000" w:rsidP="0074017B">
      <w:pPr>
        <w:pStyle w:val="ListParagraph"/>
        <w:numPr>
          <w:ilvl w:val="0"/>
          <w:numId w:val="14"/>
        </w:numPr>
        <w:spacing w:before="120" w:after="120"/>
      </w:pPr>
      <w:r w:rsidRPr="006713FA">
        <w:t xml:space="preserve">(n.d.). </w:t>
      </w:r>
      <w:proofErr w:type="spellStart"/>
      <w:r w:rsidRPr="006713FA">
        <w:t>InnoDB</w:t>
      </w:r>
      <w:proofErr w:type="spellEnd"/>
      <w:r w:rsidRPr="006713FA">
        <w:t xml:space="preserve"> and the ACID Model. MySQL Documentation. https://dev.mysql.com/doc/mysql/en/mysql-acid.html</w:t>
      </w:r>
    </w:p>
    <w:p w14:paraId="61A86FD3" w14:textId="77777777" w:rsidR="00EE12EE" w:rsidRPr="006713FA" w:rsidRDefault="00EE12EE">
      <w:pPr>
        <w:spacing w:before="120" w:after="120"/>
      </w:pPr>
    </w:p>
    <w:p w14:paraId="15D6E86B" w14:textId="77777777" w:rsidR="00EE12EE" w:rsidRPr="006713FA" w:rsidRDefault="00000000" w:rsidP="0074017B">
      <w:pPr>
        <w:pStyle w:val="ListParagraph"/>
        <w:numPr>
          <w:ilvl w:val="0"/>
          <w:numId w:val="14"/>
        </w:numPr>
        <w:spacing w:before="120" w:after="120"/>
      </w:pPr>
      <w:r w:rsidRPr="006713FA">
        <w:t xml:space="preserve">(n.d.). How </w:t>
      </w:r>
      <w:proofErr w:type="gramStart"/>
      <w:r w:rsidRPr="006713FA">
        <w:t>MySQL</w:t>
      </w:r>
      <w:proofErr w:type="gramEnd"/>
      <w:r w:rsidRPr="006713FA">
        <w:t xml:space="preserve"> indexes </w:t>
      </w:r>
      <w:proofErr w:type="gramStart"/>
      <w:r w:rsidRPr="006713FA">
        <w:t>work?.</w:t>
      </w:r>
      <w:proofErr w:type="gramEnd"/>
      <w:r w:rsidRPr="006713FA">
        <w:t xml:space="preserve"> </w:t>
      </w:r>
      <w:proofErr w:type="spellStart"/>
      <w:r w:rsidRPr="006713FA">
        <w:t>martinjoo.dev</w:t>
      </w:r>
      <w:proofErr w:type="spellEnd"/>
      <w:r w:rsidRPr="006713FA">
        <w:t>. https://martinjoo.dev/how-mysql-indexes-work</w:t>
      </w:r>
    </w:p>
    <w:p w14:paraId="1EE4029A" w14:textId="77777777" w:rsidR="00EE12EE" w:rsidRPr="006713FA" w:rsidRDefault="00EE12EE">
      <w:pPr>
        <w:spacing w:before="120" w:after="120"/>
      </w:pPr>
    </w:p>
    <w:p w14:paraId="2C449368" w14:textId="77777777" w:rsidR="00EE12EE" w:rsidRPr="006713FA" w:rsidRDefault="00EE12EE">
      <w:pPr>
        <w:spacing w:before="120" w:after="120"/>
      </w:pPr>
    </w:p>
    <w:p w14:paraId="63ADEBD1" w14:textId="77777777" w:rsidR="00EE12EE" w:rsidRPr="006713FA" w:rsidRDefault="00000000" w:rsidP="0074017B">
      <w:pPr>
        <w:pStyle w:val="ListParagraph"/>
        <w:numPr>
          <w:ilvl w:val="0"/>
          <w:numId w:val="14"/>
        </w:numPr>
        <w:spacing w:before="120" w:after="120"/>
      </w:pPr>
      <w:r w:rsidRPr="006713FA">
        <w:t>(2025). VIDEX: A Disaggregated and Extensible Virtual Index for the Cloud and AI Era. https://arxiv.org/abs/2503.23776</w:t>
      </w:r>
    </w:p>
    <w:p w14:paraId="223C9ACD" w14:textId="77777777" w:rsidR="00EE12EE" w:rsidRPr="006713FA" w:rsidRDefault="00EE12EE">
      <w:pPr>
        <w:spacing w:before="120" w:after="120"/>
      </w:pPr>
    </w:p>
    <w:p w14:paraId="0A0B7734" w14:textId="77777777" w:rsidR="00EE12EE" w:rsidRPr="006713FA" w:rsidRDefault="00000000" w:rsidP="0074017B">
      <w:pPr>
        <w:pStyle w:val="ListParagraph"/>
        <w:numPr>
          <w:ilvl w:val="0"/>
          <w:numId w:val="14"/>
        </w:numPr>
        <w:spacing w:before="120" w:after="120"/>
      </w:pPr>
      <w:r w:rsidRPr="006713FA">
        <w:t xml:space="preserve">(n.d.). </w:t>
      </w:r>
      <w:proofErr w:type="spellStart"/>
      <w:r w:rsidRPr="006713FA">
        <w:t>Sakila</w:t>
      </w:r>
      <w:proofErr w:type="spellEnd"/>
      <w:r w:rsidRPr="006713FA">
        <w:t xml:space="preserve"> Sample Database. mysql.com. https://downloads.mysql.com/docs/sakila-en.pdf</w:t>
      </w:r>
    </w:p>
    <w:p w14:paraId="74E8B95D" w14:textId="77777777" w:rsidR="00EE12EE" w:rsidRPr="006713FA" w:rsidRDefault="00EE12EE">
      <w:pPr>
        <w:spacing w:before="120" w:after="120"/>
      </w:pPr>
    </w:p>
    <w:p w14:paraId="1F1C1CD3" w14:textId="77777777" w:rsidR="00EE12EE" w:rsidRPr="006713FA" w:rsidRDefault="00000000" w:rsidP="0074017B">
      <w:pPr>
        <w:pStyle w:val="ListParagraph"/>
        <w:numPr>
          <w:ilvl w:val="0"/>
          <w:numId w:val="14"/>
        </w:numPr>
        <w:spacing w:before="120" w:after="120"/>
      </w:pPr>
      <w:r w:rsidRPr="006713FA">
        <w:t>(2025). Designing MySQL Databases for Inventory Management. https://www.php.cn/en/faq/1796844265.html</w:t>
      </w:r>
    </w:p>
    <w:p w14:paraId="148A7DD5" w14:textId="77777777" w:rsidR="00EE12EE" w:rsidRPr="006713FA" w:rsidRDefault="00EE12EE">
      <w:pPr>
        <w:spacing w:before="120" w:after="120"/>
      </w:pPr>
    </w:p>
    <w:p w14:paraId="200A0A2E" w14:textId="77777777" w:rsidR="00EE12EE" w:rsidRPr="006713FA" w:rsidRDefault="00000000" w:rsidP="0074017B">
      <w:pPr>
        <w:pStyle w:val="ListParagraph"/>
        <w:numPr>
          <w:ilvl w:val="0"/>
          <w:numId w:val="14"/>
        </w:numPr>
        <w:spacing w:before="120" w:after="120"/>
      </w:pPr>
      <w:r w:rsidRPr="006713FA">
        <w:t xml:space="preserve">(n.d.). </w:t>
      </w:r>
      <w:proofErr w:type="spellStart"/>
      <w:r w:rsidRPr="006713FA">
        <w:t>InnoDB</w:t>
      </w:r>
      <w:proofErr w:type="spellEnd"/>
      <w:r w:rsidRPr="006713FA">
        <w:t xml:space="preserve"> and the ACID Model. MySQL Documentation. https://dev.mysql.com/doc/mysql/en/mysql-acid.html</w:t>
      </w:r>
    </w:p>
    <w:p w14:paraId="3C354A39" w14:textId="77777777" w:rsidR="00EE12EE" w:rsidRPr="006713FA" w:rsidRDefault="00EE12EE">
      <w:pPr>
        <w:spacing w:before="120" w:after="120"/>
      </w:pPr>
    </w:p>
    <w:p w14:paraId="70413129" w14:textId="334E6E50" w:rsidR="00EE12EE" w:rsidRPr="006713FA" w:rsidRDefault="00000000" w:rsidP="00580BD6">
      <w:pPr>
        <w:pStyle w:val="ListParagraph"/>
        <w:numPr>
          <w:ilvl w:val="0"/>
          <w:numId w:val="14"/>
        </w:numPr>
        <w:spacing w:before="120" w:after="120"/>
      </w:pPr>
      <w:r w:rsidRPr="006713FA">
        <w:t xml:space="preserve">(n.d.). How </w:t>
      </w:r>
      <w:proofErr w:type="gramStart"/>
      <w:r w:rsidRPr="006713FA">
        <w:t>MySQL</w:t>
      </w:r>
      <w:proofErr w:type="gramEnd"/>
      <w:r w:rsidRPr="006713FA">
        <w:t xml:space="preserve"> indexes </w:t>
      </w:r>
      <w:proofErr w:type="gramStart"/>
      <w:r w:rsidRPr="006713FA">
        <w:t>work?.</w:t>
      </w:r>
      <w:proofErr w:type="gramEnd"/>
      <w:r w:rsidRPr="006713FA">
        <w:t xml:space="preserve"> </w:t>
      </w:r>
      <w:proofErr w:type="spellStart"/>
      <w:r w:rsidRPr="006713FA">
        <w:t>martinjoo.dev</w:t>
      </w:r>
      <w:proofErr w:type="spellEnd"/>
      <w:r w:rsidRPr="006713FA">
        <w:t>. https://martinjoo.dev/how-mysql-indexes-work</w:t>
      </w:r>
    </w:p>
    <w:sectPr w:rsidR="00EE12EE" w:rsidRPr="006713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hybridMultilevel"/>
    <w:tmpl w:val="00000007"/>
    <w:lvl w:ilvl="0" w:tplc="65F4DCCE">
      <w:start w:val="1"/>
      <w:numFmt w:val="bullet"/>
      <w:lvlText w:val=""/>
      <w:lvlJc w:val="left"/>
      <w:pPr>
        <w:ind w:left="720" w:hanging="360"/>
      </w:pPr>
      <w:rPr>
        <w:rFonts w:ascii="Symbol" w:hAnsi="Symbol"/>
      </w:rPr>
    </w:lvl>
    <w:lvl w:ilvl="1" w:tplc="77848376">
      <w:start w:val="1"/>
      <w:numFmt w:val="bullet"/>
      <w:lvlText w:val="o"/>
      <w:lvlJc w:val="left"/>
      <w:pPr>
        <w:tabs>
          <w:tab w:val="num" w:pos="1440"/>
        </w:tabs>
        <w:ind w:left="1440" w:hanging="360"/>
      </w:pPr>
      <w:rPr>
        <w:rFonts w:ascii="Courier New" w:hAnsi="Courier New"/>
      </w:rPr>
    </w:lvl>
    <w:lvl w:ilvl="2" w:tplc="C1989A36">
      <w:start w:val="1"/>
      <w:numFmt w:val="bullet"/>
      <w:lvlText w:val=""/>
      <w:lvlJc w:val="left"/>
      <w:pPr>
        <w:tabs>
          <w:tab w:val="num" w:pos="2160"/>
        </w:tabs>
        <w:ind w:left="2160" w:hanging="360"/>
      </w:pPr>
      <w:rPr>
        <w:rFonts w:ascii="Wingdings" w:hAnsi="Wingdings"/>
      </w:rPr>
    </w:lvl>
    <w:lvl w:ilvl="3" w:tplc="A2B81D1C">
      <w:start w:val="1"/>
      <w:numFmt w:val="bullet"/>
      <w:lvlText w:val=""/>
      <w:lvlJc w:val="left"/>
      <w:pPr>
        <w:tabs>
          <w:tab w:val="num" w:pos="2880"/>
        </w:tabs>
        <w:ind w:left="2880" w:hanging="360"/>
      </w:pPr>
      <w:rPr>
        <w:rFonts w:ascii="Symbol" w:hAnsi="Symbol"/>
      </w:rPr>
    </w:lvl>
    <w:lvl w:ilvl="4" w:tplc="12083EBC">
      <w:start w:val="1"/>
      <w:numFmt w:val="bullet"/>
      <w:lvlText w:val="o"/>
      <w:lvlJc w:val="left"/>
      <w:pPr>
        <w:tabs>
          <w:tab w:val="num" w:pos="3600"/>
        </w:tabs>
        <w:ind w:left="3600" w:hanging="360"/>
      </w:pPr>
      <w:rPr>
        <w:rFonts w:ascii="Courier New" w:hAnsi="Courier New"/>
      </w:rPr>
    </w:lvl>
    <w:lvl w:ilvl="5" w:tplc="30327E6A">
      <w:start w:val="1"/>
      <w:numFmt w:val="bullet"/>
      <w:lvlText w:val=""/>
      <w:lvlJc w:val="left"/>
      <w:pPr>
        <w:tabs>
          <w:tab w:val="num" w:pos="4320"/>
        </w:tabs>
        <w:ind w:left="4320" w:hanging="360"/>
      </w:pPr>
      <w:rPr>
        <w:rFonts w:ascii="Wingdings" w:hAnsi="Wingdings"/>
      </w:rPr>
    </w:lvl>
    <w:lvl w:ilvl="6" w:tplc="09CC2A78">
      <w:start w:val="1"/>
      <w:numFmt w:val="bullet"/>
      <w:lvlText w:val=""/>
      <w:lvlJc w:val="left"/>
      <w:pPr>
        <w:tabs>
          <w:tab w:val="num" w:pos="5040"/>
        </w:tabs>
        <w:ind w:left="5040" w:hanging="360"/>
      </w:pPr>
      <w:rPr>
        <w:rFonts w:ascii="Symbol" w:hAnsi="Symbol"/>
      </w:rPr>
    </w:lvl>
    <w:lvl w:ilvl="7" w:tplc="88FCB0C6">
      <w:start w:val="1"/>
      <w:numFmt w:val="bullet"/>
      <w:lvlText w:val="o"/>
      <w:lvlJc w:val="left"/>
      <w:pPr>
        <w:tabs>
          <w:tab w:val="num" w:pos="5760"/>
        </w:tabs>
        <w:ind w:left="5760" w:hanging="360"/>
      </w:pPr>
      <w:rPr>
        <w:rFonts w:ascii="Courier New" w:hAnsi="Courier New"/>
      </w:rPr>
    </w:lvl>
    <w:lvl w:ilvl="8" w:tplc="14D22A6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69091B2">
      <w:start w:val="1"/>
      <w:numFmt w:val="bullet"/>
      <w:lvlText w:val=""/>
      <w:lvlJc w:val="left"/>
      <w:pPr>
        <w:ind w:left="720" w:hanging="360"/>
      </w:pPr>
      <w:rPr>
        <w:rFonts w:ascii="Symbol" w:hAnsi="Symbol"/>
      </w:rPr>
    </w:lvl>
    <w:lvl w:ilvl="1" w:tplc="C7FA4594">
      <w:start w:val="1"/>
      <w:numFmt w:val="bullet"/>
      <w:lvlText w:val="o"/>
      <w:lvlJc w:val="left"/>
      <w:pPr>
        <w:tabs>
          <w:tab w:val="num" w:pos="1440"/>
        </w:tabs>
        <w:ind w:left="1440" w:hanging="360"/>
      </w:pPr>
      <w:rPr>
        <w:rFonts w:ascii="Courier New" w:hAnsi="Courier New"/>
      </w:rPr>
    </w:lvl>
    <w:lvl w:ilvl="2" w:tplc="97BEBEA8">
      <w:start w:val="1"/>
      <w:numFmt w:val="bullet"/>
      <w:lvlText w:val=""/>
      <w:lvlJc w:val="left"/>
      <w:pPr>
        <w:tabs>
          <w:tab w:val="num" w:pos="2160"/>
        </w:tabs>
        <w:ind w:left="2160" w:hanging="360"/>
      </w:pPr>
      <w:rPr>
        <w:rFonts w:ascii="Wingdings" w:hAnsi="Wingdings"/>
      </w:rPr>
    </w:lvl>
    <w:lvl w:ilvl="3" w:tplc="D95C4744">
      <w:start w:val="1"/>
      <w:numFmt w:val="bullet"/>
      <w:lvlText w:val=""/>
      <w:lvlJc w:val="left"/>
      <w:pPr>
        <w:tabs>
          <w:tab w:val="num" w:pos="2880"/>
        </w:tabs>
        <w:ind w:left="2880" w:hanging="360"/>
      </w:pPr>
      <w:rPr>
        <w:rFonts w:ascii="Symbol" w:hAnsi="Symbol"/>
      </w:rPr>
    </w:lvl>
    <w:lvl w:ilvl="4" w:tplc="6A1A0936">
      <w:start w:val="1"/>
      <w:numFmt w:val="bullet"/>
      <w:lvlText w:val="o"/>
      <w:lvlJc w:val="left"/>
      <w:pPr>
        <w:tabs>
          <w:tab w:val="num" w:pos="3600"/>
        </w:tabs>
        <w:ind w:left="3600" w:hanging="360"/>
      </w:pPr>
      <w:rPr>
        <w:rFonts w:ascii="Courier New" w:hAnsi="Courier New"/>
      </w:rPr>
    </w:lvl>
    <w:lvl w:ilvl="5" w:tplc="D9308644">
      <w:start w:val="1"/>
      <w:numFmt w:val="bullet"/>
      <w:lvlText w:val=""/>
      <w:lvlJc w:val="left"/>
      <w:pPr>
        <w:tabs>
          <w:tab w:val="num" w:pos="4320"/>
        </w:tabs>
        <w:ind w:left="4320" w:hanging="360"/>
      </w:pPr>
      <w:rPr>
        <w:rFonts w:ascii="Wingdings" w:hAnsi="Wingdings"/>
      </w:rPr>
    </w:lvl>
    <w:lvl w:ilvl="6" w:tplc="8612079E">
      <w:start w:val="1"/>
      <w:numFmt w:val="bullet"/>
      <w:lvlText w:val=""/>
      <w:lvlJc w:val="left"/>
      <w:pPr>
        <w:tabs>
          <w:tab w:val="num" w:pos="5040"/>
        </w:tabs>
        <w:ind w:left="5040" w:hanging="360"/>
      </w:pPr>
      <w:rPr>
        <w:rFonts w:ascii="Symbol" w:hAnsi="Symbol"/>
      </w:rPr>
    </w:lvl>
    <w:lvl w:ilvl="7" w:tplc="75802F68">
      <w:start w:val="1"/>
      <w:numFmt w:val="bullet"/>
      <w:lvlText w:val="o"/>
      <w:lvlJc w:val="left"/>
      <w:pPr>
        <w:tabs>
          <w:tab w:val="num" w:pos="5760"/>
        </w:tabs>
        <w:ind w:left="5760" w:hanging="360"/>
      </w:pPr>
      <w:rPr>
        <w:rFonts w:ascii="Courier New" w:hAnsi="Courier New"/>
      </w:rPr>
    </w:lvl>
    <w:lvl w:ilvl="8" w:tplc="1568A8F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hybridMultilevel"/>
    <w:tmpl w:val="0000000B"/>
    <w:lvl w:ilvl="0" w:tplc="C67AEA7A">
      <w:start w:val="1"/>
      <w:numFmt w:val="bullet"/>
      <w:lvlText w:val=""/>
      <w:lvlJc w:val="left"/>
      <w:pPr>
        <w:ind w:left="720" w:hanging="360"/>
      </w:pPr>
      <w:rPr>
        <w:rFonts w:ascii="Symbol" w:hAnsi="Symbol"/>
      </w:rPr>
    </w:lvl>
    <w:lvl w:ilvl="1" w:tplc="D36A2438">
      <w:start w:val="1"/>
      <w:numFmt w:val="bullet"/>
      <w:lvlText w:val="o"/>
      <w:lvlJc w:val="left"/>
      <w:pPr>
        <w:tabs>
          <w:tab w:val="num" w:pos="1440"/>
        </w:tabs>
        <w:ind w:left="1440" w:hanging="360"/>
      </w:pPr>
      <w:rPr>
        <w:rFonts w:ascii="Courier New" w:hAnsi="Courier New"/>
      </w:rPr>
    </w:lvl>
    <w:lvl w:ilvl="2" w:tplc="BFDA85C6">
      <w:start w:val="1"/>
      <w:numFmt w:val="bullet"/>
      <w:lvlText w:val=""/>
      <w:lvlJc w:val="left"/>
      <w:pPr>
        <w:tabs>
          <w:tab w:val="num" w:pos="2160"/>
        </w:tabs>
        <w:ind w:left="2160" w:hanging="360"/>
      </w:pPr>
      <w:rPr>
        <w:rFonts w:ascii="Wingdings" w:hAnsi="Wingdings"/>
      </w:rPr>
    </w:lvl>
    <w:lvl w:ilvl="3" w:tplc="92B80450">
      <w:start w:val="1"/>
      <w:numFmt w:val="bullet"/>
      <w:lvlText w:val=""/>
      <w:lvlJc w:val="left"/>
      <w:pPr>
        <w:tabs>
          <w:tab w:val="num" w:pos="2880"/>
        </w:tabs>
        <w:ind w:left="2880" w:hanging="360"/>
      </w:pPr>
      <w:rPr>
        <w:rFonts w:ascii="Symbol" w:hAnsi="Symbol"/>
      </w:rPr>
    </w:lvl>
    <w:lvl w:ilvl="4" w:tplc="EB2EC7EE">
      <w:start w:val="1"/>
      <w:numFmt w:val="bullet"/>
      <w:lvlText w:val="o"/>
      <w:lvlJc w:val="left"/>
      <w:pPr>
        <w:tabs>
          <w:tab w:val="num" w:pos="3600"/>
        </w:tabs>
        <w:ind w:left="3600" w:hanging="360"/>
      </w:pPr>
      <w:rPr>
        <w:rFonts w:ascii="Courier New" w:hAnsi="Courier New"/>
      </w:rPr>
    </w:lvl>
    <w:lvl w:ilvl="5" w:tplc="9BF80B04">
      <w:start w:val="1"/>
      <w:numFmt w:val="bullet"/>
      <w:lvlText w:val=""/>
      <w:lvlJc w:val="left"/>
      <w:pPr>
        <w:tabs>
          <w:tab w:val="num" w:pos="4320"/>
        </w:tabs>
        <w:ind w:left="4320" w:hanging="360"/>
      </w:pPr>
      <w:rPr>
        <w:rFonts w:ascii="Wingdings" w:hAnsi="Wingdings"/>
      </w:rPr>
    </w:lvl>
    <w:lvl w:ilvl="6" w:tplc="EF483D06">
      <w:start w:val="1"/>
      <w:numFmt w:val="bullet"/>
      <w:lvlText w:val=""/>
      <w:lvlJc w:val="left"/>
      <w:pPr>
        <w:tabs>
          <w:tab w:val="num" w:pos="5040"/>
        </w:tabs>
        <w:ind w:left="5040" w:hanging="360"/>
      </w:pPr>
      <w:rPr>
        <w:rFonts w:ascii="Symbol" w:hAnsi="Symbol"/>
      </w:rPr>
    </w:lvl>
    <w:lvl w:ilvl="7" w:tplc="5B78644C">
      <w:start w:val="1"/>
      <w:numFmt w:val="bullet"/>
      <w:lvlText w:val="o"/>
      <w:lvlJc w:val="left"/>
      <w:pPr>
        <w:tabs>
          <w:tab w:val="num" w:pos="5760"/>
        </w:tabs>
        <w:ind w:left="5760" w:hanging="360"/>
      </w:pPr>
      <w:rPr>
        <w:rFonts w:ascii="Courier New" w:hAnsi="Courier New"/>
      </w:rPr>
    </w:lvl>
    <w:lvl w:ilvl="8" w:tplc="394A5C4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multilevel"/>
    <w:tmpl w:val="0000000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F6810E3"/>
    <w:multiLevelType w:val="hybridMultilevel"/>
    <w:tmpl w:val="20E68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4D1902"/>
    <w:multiLevelType w:val="hybridMultilevel"/>
    <w:tmpl w:val="4FCC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1385624">
    <w:abstractNumId w:val="0"/>
  </w:num>
  <w:num w:numId="2" w16cid:durableId="1606039393">
    <w:abstractNumId w:val="1"/>
  </w:num>
  <w:num w:numId="3" w16cid:durableId="195777966">
    <w:abstractNumId w:val="2"/>
  </w:num>
  <w:num w:numId="4" w16cid:durableId="528223169">
    <w:abstractNumId w:val="3"/>
  </w:num>
  <w:num w:numId="5" w16cid:durableId="475100418">
    <w:abstractNumId w:val="4"/>
  </w:num>
  <w:num w:numId="6" w16cid:durableId="1841890087">
    <w:abstractNumId w:val="5"/>
  </w:num>
  <w:num w:numId="7" w16cid:durableId="1079786106">
    <w:abstractNumId w:val="6"/>
  </w:num>
  <w:num w:numId="8" w16cid:durableId="1913850932">
    <w:abstractNumId w:val="7"/>
  </w:num>
  <w:num w:numId="9" w16cid:durableId="910819592">
    <w:abstractNumId w:val="8"/>
  </w:num>
  <w:num w:numId="10" w16cid:durableId="1655718332">
    <w:abstractNumId w:val="9"/>
  </w:num>
  <w:num w:numId="11" w16cid:durableId="436874542">
    <w:abstractNumId w:val="10"/>
  </w:num>
  <w:num w:numId="12" w16cid:durableId="637805181">
    <w:abstractNumId w:val="11"/>
  </w:num>
  <w:num w:numId="13" w16cid:durableId="1133713217">
    <w:abstractNumId w:val="12"/>
  </w:num>
  <w:num w:numId="14" w16cid:durableId="1351833989">
    <w:abstractNumId w:val="13"/>
  </w:num>
  <w:num w:numId="15" w16cid:durableId="8928915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2EE"/>
    <w:rsid w:val="0002477A"/>
    <w:rsid w:val="0009069E"/>
    <w:rsid w:val="000E3D67"/>
    <w:rsid w:val="00580BD6"/>
    <w:rsid w:val="006713FA"/>
    <w:rsid w:val="0074017B"/>
    <w:rsid w:val="00791A36"/>
    <w:rsid w:val="007C6832"/>
    <w:rsid w:val="00936A01"/>
    <w:rsid w:val="009C12BB"/>
    <w:rsid w:val="009F4085"/>
    <w:rsid w:val="00B50BF2"/>
    <w:rsid w:val="00E57C3B"/>
    <w:rsid w:val="00EE1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F15E"/>
  <w15:docId w15:val="{39234514-E329-4C17-B6C9-EE04CCBA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B50BF2"/>
    <w:pPr>
      <w:keepNext/>
      <w:keepLines/>
      <w:spacing w:before="240"/>
      <w:outlineLvl w:val="0"/>
    </w:pPr>
    <w:rPr>
      <w:b/>
      <w:bCs/>
      <w:color w:val="000000" w:themeColor="text1"/>
      <w:kern w:val="36"/>
      <w:sz w:val="32"/>
      <w:szCs w:val="48"/>
    </w:rPr>
  </w:style>
  <w:style w:type="paragraph" w:styleId="Heading2">
    <w:name w:val="heading 2"/>
    <w:basedOn w:val="Normal"/>
    <w:next w:val="Normal"/>
    <w:link w:val="Heading2Char"/>
    <w:uiPriority w:val="9"/>
    <w:qFormat/>
    <w:rsid w:val="007C6832"/>
    <w:pPr>
      <w:keepNext/>
      <w:keepLines/>
      <w:spacing w:before="40"/>
      <w:outlineLvl w:val="1"/>
    </w:pPr>
    <w:rPr>
      <w:b/>
      <w:bCs/>
      <w:color w:val="000000" w:themeColor="text1"/>
      <w:sz w:val="28"/>
      <w:szCs w:val="36"/>
    </w:rPr>
  </w:style>
  <w:style w:type="paragraph" w:styleId="Heading3">
    <w:name w:val="heading 3"/>
    <w:basedOn w:val="Normal"/>
    <w:next w:val="Normal"/>
    <w:link w:val="Heading3Char"/>
    <w:uiPriority w:val="9"/>
    <w:qFormat/>
    <w:rsid w:val="00580BD6"/>
    <w:pPr>
      <w:keepNext/>
      <w:keepLines/>
      <w:spacing w:before="40"/>
      <w:outlineLvl w:val="2"/>
    </w:pPr>
    <w:rPr>
      <w:b/>
      <w:bCs/>
      <w:color w:val="000000" w:themeColor="text1"/>
      <w:sz w:val="26"/>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BF2"/>
    <w:rPr>
      <w:b/>
      <w:bCs/>
      <w:color w:val="000000" w:themeColor="text1"/>
      <w:kern w:val="36"/>
      <w:sz w:val="32"/>
      <w:szCs w:val="48"/>
    </w:rPr>
  </w:style>
  <w:style w:type="character" w:customStyle="1" w:styleId="Heading2Char">
    <w:name w:val="Heading 2 Char"/>
    <w:basedOn w:val="DefaultParagraphFont"/>
    <w:link w:val="Heading2"/>
    <w:uiPriority w:val="9"/>
    <w:rsid w:val="007C6832"/>
    <w:rPr>
      <w:b/>
      <w:bCs/>
      <w:color w:val="000000" w:themeColor="text1"/>
      <w:sz w:val="28"/>
      <w:szCs w:val="36"/>
    </w:rPr>
  </w:style>
  <w:style w:type="character" w:customStyle="1" w:styleId="Heading3Char">
    <w:name w:val="Heading 3 Char"/>
    <w:basedOn w:val="DefaultParagraphFont"/>
    <w:link w:val="Heading3"/>
    <w:uiPriority w:val="9"/>
    <w:rsid w:val="00580BD6"/>
    <w:rPr>
      <w:b/>
      <w:bCs/>
      <w:color w:val="000000" w:themeColor="text1"/>
      <w:sz w:val="26"/>
      <w:szCs w:val="28"/>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NoSpacing">
    <w:name w:val="No Spacing"/>
    <w:uiPriority w:val="1"/>
    <w:qFormat/>
    <w:rsid w:val="007C6832"/>
    <w:rPr>
      <w:sz w:val="24"/>
      <w:szCs w:val="24"/>
    </w:rPr>
  </w:style>
  <w:style w:type="paragraph" w:styleId="ListParagraph">
    <w:name w:val="List Paragraph"/>
    <w:basedOn w:val="Normal"/>
    <w:uiPriority w:val="34"/>
    <w:qFormat/>
    <w:rsid w:val="007401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2743</Words>
  <Characters>15638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Advance database</vt:lpstr>
    </vt:vector>
  </TitlesOfParts>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 database</dc:title>
  <cp:lastModifiedBy>Suraj Shah</cp:lastModifiedBy>
  <cp:revision>15</cp:revision>
  <dcterms:created xsi:type="dcterms:W3CDTF">2025-12-03T22:00:00Z</dcterms:created>
  <dcterms:modified xsi:type="dcterms:W3CDTF">2025-12-05T13:10:00Z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5e1c59f6-e436-4bbb-b9fa-07a48c68adcc</vt:lpwstr>
  </property>
</Properties>
</file>